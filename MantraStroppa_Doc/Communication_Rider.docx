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40E59C" w14:textId="77777777" w:rsidR="00D319DD" w:rsidRPr="00D319DD" w:rsidRDefault="00D319DD" w:rsidP="00D319DD">
      <w:pPr>
        <w:widowControl w:val="0"/>
        <w:autoSpaceDE w:val="0"/>
        <w:autoSpaceDN w:val="0"/>
        <w:adjustRightInd w:val="0"/>
        <w:spacing w:after="240"/>
        <w:jc w:val="center"/>
        <w:rPr>
          <w:rFonts w:ascii="Arial" w:hAnsi="Arial" w:cs="Arial"/>
          <w:b/>
          <w:bCs/>
          <w:color w:val="1C3A68"/>
          <w:sz w:val="36"/>
          <w:szCs w:val="36"/>
          <w:lang w:val="en-GB"/>
        </w:rPr>
      </w:pPr>
      <w:r w:rsidRPr="00D319DD">
        <w:rPr>
          <w:rFonts w:ascii="Arial" w:hAnsi="Arial" w:cs="Arial"/>
          <w:b/>
          <w:bCs/>
          <w:color w:val="1C3A68"/>
          <w:sz w:val="36"/>
          <w:szCs w:val="36"/>
          <w:lang w:val="en-GB"/>
        </w:rPr>
        <w:t>Karlheinz Stockhausen</w:t>
      </w:r>
    </w:p>
    <w:p w14:paraId="30B54AD8" w14:textId="72F20833" w:rsidR="00D319DD" w:rsidRPr="00D319DD" w:rsidRDefault="002E6FC8" w:rsidP="00D319DD">
      <w:pPr>
        <w:widowControl w:val="0"/>
        <w:autoSpaceDE w:val="0"/>
        <w:autoSpaceDN w:val="0"/>
        <w:adjustRightInd w:val="0"/>
        <w:spacing w:after="240"/>
        <w:jc w:val="center"/>
        <w:rPr>
          <w:rFonts w:ascii="Arial" w:hAnsi="Arial" w:cs="Arial"/>
          <w:b/>
          <w:bCs/>
          <w:color w:val="1C3A68"/>
          <w:sz w:val="36"/>
          <w:szCs w:val="36"/>
          <w:lang w:val="en-GB"/>
        </w:rPr>
      </w:pPr>
      <w:r>
        <w:rPr>
          <w:rFonts w:ascii="Arial" w:hAnsi="Arial" w:cs="Arial"/>
          <w:b/>
          <w:bCs/>
          <w:color w:val="1C3A68"/>
          <w:sz w:val="36"/>
          <w:szCs w:val="36"/>
          <w:lang w:val="en-GB"/>
        </w:rPr>
        <w:t>MANTRA</w:t>
      </w:r>
    </w:p>
    <w:p w14:paraId="36050AA6" w14:textId="31C17E47" w:rsidR="00D319DD" w:rsidRPr="00D319DD" w:rsidRDefault="00D319DD" w:rsidP="00D319DD">
      <w:pPr>
        <w:widowControl w:val="0"/>
        <w:autoSpaceDE w:val="0"/>
        <w:autoSpaceDN w:val="0"/>
        <w:adjustRightInd w:val="0"/>
        <w:spacing w:after="240"/>
        <w:jc w:val="center"/>
        <w:rPr>
          <w:rFonts w:ascii="Arial" w:hAnsi="Arial" w:cs="Arial"/>
          <w:sz w:val="36"/>
          <w:szCs w:val="36"/>
          <w:lang w:val="en-GB"/>
        </w:rPr>
      </w:pPr>
      <w:r w:rsidRPr="00D319DD">
        <w:rPr>
          <w:rFonts w:ascii="Arial" w:hAnsi="Arial" w:cs="Arial"/>
          <w:b/>
          <w:bCs/>
          <w:color w:val="1C3A68"/>
          <w:sz w:val="36"/>
          <w:szCs w:val="36"/>
          <w:lang w:val="en-GB"/>
        </w:rPr>
        <w:t xml:space="preserve">for </w:t>
      </w:r>
      <w:r w:rsidR="002E6FC8">
        <w:rPr>
          <w:rFonts w:ascii="Arial" w:hAnsi="Arial" w:cs="Arial"/>
          <w:b/>
          <w:bCs/>
          <w:color w:val="1C3A68"/>
          <w:sz w:val="36"/>
          <w:szCs w:val="36"/>
          <w:lang w:val="en-GB"/>
        </w:rPr>
        <w:t xml:space="preserve">2 </w:t>
      </w:r>
      <w:r w:rsidRPr="00D319DD">
        <w:rPr>
          <w:rFonts w:ascii="Arial" w:hAnsi="Arial" w:cs="Arial"/>
          <w:b/>
          <w:bCs/>
          <w:color w:val="1C3A68"/>
          <w:sz w:val="36"/>
          <w:szCs w:val="36"/>
          <w:lang w:val="en-GB"/>
        </w:rPr>
        <w:t>piano</w:t>
      </w:r>
      <w:r w:rsidR="002E6FC8">
        <w:rPr>
          <w:rFonts w:ascii="Arial" w:hAnsi="Arial" w:cs="Arial"/>
          <w:b/>
          <w:bCs/>
          <w:color w:val="1C3A68"/>
          <w:sz w:val="36"/>
          <w:szCs w:val="36"/>
          <w:lang w:val="en-GB"/>
        </w:rPr>
        <w:t xml:space="preserve">s </w:t>
      </w:r>
      <w:r w:rsidRPr="00D319DD">
        <w:rPr>
          <w:rFonts w:ascii="Arial" w:hAnsi="Arial" w:cs="Arial"/>
          <w:b/>
          <w:bCs/>
          <w:color w:val="1C3A68"/>
          <w:sz w:val="36"/>
          <w:szCs w:val="36"/>
          <w:lang w:val="en-GB"/>
        </w:rPr>
        <w:t>and electronics</w:t>
      </w:r>
    </w:p>
    <w:p w14:paraId="7A765566" w14:textId="08FD684A" w:rsidR="00D319DD" w:rsidRDefault="00B16D95" w:rsidP="00D319DD">
      <w:pPr>
        <w:widowControl w:val="0"/>
        <w:autoSpaceDE w:val="0"/>
        <w:autoSpaceDN w:val="0"/>
        <w:adjustRightInd w:val="0"/>
        <w:spacing w:after="240"/>
        <w:jc w:val="center"/>
        <w:rPr>
          <w:rFonts w:ascii="Arial" w:hAnsi="Arial" w:cs="Arial"/>
          <w:b/>
          <w:bCs/>
          <w:color w:val="1C3A68"/>
          <w:sz w:val="20"/>
          <w:szCs w:val="20"/>
          <w:lang w:val="en-GB"/>
        </w:rPr>
      </w:pPr>
      <w:r>
        <w:rPr>
          <w:rFonts w:ascii="Arial" w:hAnsi="Arial" w:cs="Arial"/>
          <w:b/>
          <w:bCs/>
          <w:color w:val="1C3A68"/>
          <w:sz w:val="20"/>
          <w:szCs w:val="20"/>
          <w:lang w:val="en-GB"/>
        </w:rPr>
        <w:t xml:space="preserve">Marco Stroppa, </w:t>
      </w:r>
      <w:r w:rsidR="00E96059">
        <w:rPr>
          <w:rFonts w:ascii="Arial" w:hAnsi="Arial" w:cs="Arial"/>
          <w:b/>
          <w:bCs/>
          <w:color w:val="1C3A68"/>
          <w:sz w:val="20"/>
          <w:szCs w:val="20"/>
          <w:lang w:val="en-GB"/>
        </w:rPr>
        <w:t>August</w:t>
      </w:r>
      <w:r>
        <w:rPr>
          <w:rFonts w:ascii="Arial" w:hAnsi="Arial" w:cs="Arial"/>
          <w:b/>
          <w:bCs/>
          <w:color w:val="1C3A68"/>
          <w:sz w:val="20"/>
          <w:szCs w:val="20"/>
          <w:lang w:val="en-GB"/>
        </w:rPr>
        <w:t xml:space="preserve"> 2015</w:t>
      </w:r>
      <w:r w:rsidR="00E96059">
        <w:rPr>
          <w:rFonts w:ascii="Arial" w:hAnsi="Arial" w:cs="Arial"/>
          <w:b/>
          <w:bCs/>
          <w:color w:val="1C3A68"/>
          <w:sz w:val="20"/>
          <w:szCs w:val="20"/>
          <w:lang w:val="en-GB"/>
        </w:rPr>
        <w:t xml:space="preserve"> (adapted from Serge Lemouton</w:t>
      </w:r>
      <w:r w:rsidR="006113C0">
        <w:rPr>
          <w:rFonts w:ascii="Arial" w:hAnsi="Arial" w:cs="Arial"/>
          <w:b/>
          <w:bCs/>
          <w:color w:val="1C3A68"/>
          <w:sz w:val="20"/>
          <w:szCs w:val="20"/>
          <w:lang w:val="en-GB"/>
        </w:rPr>
        <w:t>, 2012</w:t>
      </w:r>
      <w:r w:rsidR="00E96059">
        <w:rPr>
          <w:rFonts w:ascii="Arial" w:hAnsi="Arial" w:cs="Arial"/>
          <w:b/>
          <w:bCs/>
          <w:color w:val="1C3A68"/>
          <w:sz w:val="20"/>
          <w:szCs w:val="20"/>
          <w:lang w:val="en-GB"/>
        </w:rPr>
        <w:t>)</w:t>
      </w:r>
    </w:p>
    <w:p w14:paraId="760C1613" w14:textId="05810AFA" w:rsidR="00B16D95" w:rsidRDefault="00B16D95" w:rsidP="00D319DD">
      <w:pPr>
        <w:widowControl w:val="0"/>
        <w:autoSpaceDE w:val="0"/>
        <w:autoSpaceDN w:val="0"/>
        <w:adjustRightInd w:val="0"/>
        <w:spacing w:after="240"/>
        <w:jc w:val="center"/>
        <w:rPr>
          <w:rFonts w:ascii="Arial" w:hAnsi="Arial" w:cs="Arial"/>
          <w:b/>
          <w:bCs/>
          <w:color w:val="1C3A68"/>
          <w:sz w:val="20"/>
          <w:szCs w:val="20"/>
          <w:lang w:val="en-GB"/>
        </w:rPr>
      </w:pPr>
      <w:r>
        <w:rPr>
          <w:rFonts w:ascii="Arial" w:hAnsi="Arial" w:cs="Arial"/>
          <w:b/>
          <w:bCs/>
          <w:color w:val="1C3A68"/>
          <w:sz w:val="20"/>
          <w:szCs w:val="20"/>
          <w:lang w:val="en-GB"/>
        </w:rPr>
        <w:t>stroppa@marcostroppa.eu</w:t>
      </w:r>
    </w:p>
    <w:p w14:paraId="48B7E0B2" w14:textId="77777777" w:rsidR="00B16D95" w:rsidRPr="00D319DD" w:rsidRDefault="00B16D95" w:rsidP="00D319DD">
      <w:pPr>
        <w:widowControl w:val="0"/>
        <w:autoSpaceDE w:val="0"/>
        <w:autoSpaceDN w:val="0"/>
        <w:adjustRightInd w:val="0"/>
        <w:spacing w:after="240"/>
        <w:jc w:val="center"/>
        <w:rPr>
          <w:rFonts w:ascii="Arial" w:hAnsi="Arial" w:cs="Arial"/>
          <w:b/>
          <w:bCs/>
          <w:color w:val="1C3A68"/>
          <w:sz w:val="20"/>
          <w:szCs w:val="20"/>
          <w:lang w:val="en-GB"/>
        </w:rPr>
      </w:pPr>
    </w:p>
    <w:p w14:paraId="28B714C1" w14:textId="68E6F1B7" w:rsidR="00D319DD" w:rsidRPr="00D319DD" w:rsidRDefault="00496B75" w:rsidP="00D319DD">
      <w:pPr>
        <w:widowControl w:val="0"/>
        <w:autoSpaceDE w:val="0"/>
        <w:autoSpaceDN w:val="0"/>
        <w:adjustRightInd w:val="0"/>
        <w:spacing w:after="240"/>
        <w:jc w:val="center"/>
        <w:rPr>
          <w:rFonts w:ascii="Arial" w:hAnsi="Arial" w:cs="Arial"/>
          <w:sz w:val="32"/>
          <w:szCs w:val="32"/>
          <w:lang w:val="en-GB"/>
        </w:rPr>
      </w:pPr>
      <w:r>
        <w:rPr>
          <w:rFonts w:ascii="Arial" w:hAnsi="Arial" w:cs="Arial"/>
          <w:b/>
          <w:bCs/>
          <w:color w:val="1C3A68"/>
          <w:sz w:val="32"/>
          <w:szCs w:val="32"/>
          <w:lang w:val="en-GB"/>
        </w:rPr>
        <w:t>ELECTRONIC</w:t>
      </w:r>
      <w:r w:rsidR="00B16D95">
        <w:rPr>
          <w:rFonts w:ascii="Arial" w:hAnsi="Arial" w:cs="Arial"/>
          <w:b/>
          <w:bCs/>
          <w:color w:val="1C3A68"/>
          <w:sz w:val="32"/>
          <w:szCs w:val="32"/>
          <w:lang w:val="en-GB"/>
        </w:rPr>
        <w:t xml:space="preserve"> RIDER</w:t>
      </w:r>
    </w:p>
    <w:p w14:paraId="65C23A5F" w14:textId="519680AC" w:rsidR="00496B75" w:rsidRDefault="00496B75" w:rsidP="00496B75">
      <w:pPr>
        <w:widowControl w:val="0"/>
        <w:autoSpaceDE w:val="0"/>
        <w:autoSpaceDN w:val="0"/>
        <w:adjustRightInd w:val="0"/>
        <w:spacing w:after="240"/>
        <w:jc w:val="both"/>
        <w:rPr>
          <w:rFonts w:ascii="Arial" w:hAnsi="Arial" w:cs="Arial"/>
          <w:sz w:val="20"/>
          <w:szCs w:val="20"/>
          <w:lang w:val="en-GB"/>
        </w:rPr>
      </w:pPr>
      <w:r>
        <w:rPr>
          <w:rFonts w:ascii="Arial" w:hAnsi="Arial" w:cs="Arial"/>
          <w:sz w:val="20"/>
          <w:szCs w:val="20"/>
          <w:lang w:val="en-GB"/>
        </w:rPr>
        <w:t>For this version, each pianist uses a</w:t>
      </w:r>
      <w:r w:rsidR="00E96059">
        <w:rPr>
          <w:rFonts w:ascii="Arial" w:hAnsi="Arial" w:cs="Arial"/>
          <w:sz w:val="20"/>
          <w:szCs w:val="20"/>
          <w:lang w:val="en-GB"/>
        </w:rPr>
        <w:t>n</w:t>
      </w:r>
      <w:r>
        <w:rPr>
          <w:rFonts w:ascii="Arial" w:hAnsi="Arial" w:cs="Arial"/>
          <w:sz w:val="20"/>
          <w:szCs w:val="20"/>
          <w:lang w:val="en-GB"/>
        </w:rPr>
        <w:t xml:space="preserve"> iPad which controls the frequencies of the oscillators generated by </w:t>
      </w:r>
      <w:r w:rsidRPr="00496B75">
        <w:rPr>
          <w:rFonts w:ascii="Arial" w:hAnsi="Arial" w:cs="Arial"/>
          <w:i/>
          <w:sz w:val="20"/>
          <w:szCs w:val="20"/>
          <w:lang w:val="en-GB"/>
        </w:rPr>
        <w:t>pd</w:t>
      </w:r>
      <w:r>
        <w:rPr>
          <w:rFonts w:ascii="Arial" w:hAnsi="Arial" w:cs="Arial"/>
          <w:sz w:val="20"/>
          <w:szCs w:val="20"/>
          <w:lang w:val="en-GB"/>
        </w:rPr>
        <w:t>.</w:t>
      </w:r>
    </w:p>
    <w:p w14:paraId="2174A041" w14:textId="1234A852" w:rsidR="00496B75" w:rsidRDefault="00496B75" w:rsidP="00496B75">
      <w:pPr>
        <w:widowControl w:val="0"/>
        <w:autoSpaceDE w:val="0"/>
        <w:autoSpaceDN w:val="0"/>
        <w:adjustRightInd w:val="0"/>
        <w:spacing w:after="240"/>
        <w:jc w:val="both"/>
        <w:rPr>
          <w:rFonts w:ascii="Arial" w:hAnsi="Arial" w:cs="Arial"/>
          <w:sz w:val="20"/>
          <w:szCs w:val="20"/>
          <w:lang w:val="en-GB"/>
        </w:rPr>
      </w:pPr>
      <w:r>
        <w:rPr>
          <w:rFonts w:ascii="Arial" w:hAnsi="Arial" w:cs="Arial"/>
          <w:sz w:val="20"/>
          <w:szCs w:val="20"/>
          <w:lang w:val="en-GB"/>
        </w:rPr>
        <w:t>NB: middle A = A4.</w:t>
      </w:r>
    </w:p>
    <w:p w14:paraId="77E4D5E9" w14:textId="2E5E826B" w:rsidR="00E96059" w:rsidRPr="00E857DF" w:rsidRDefault="00E857DF" w:rsidP="00496B75">
      <w:pPr>
        <w:widowControl w:val="0"/>
        <w:autoSpaceDE w:val="0"/>
        <w:autoSpaceDN w:val="0"/>
        <w:adjustRightInd w:val="0"/>
        <w:spacing w:after="240"/>
        <w:jc w:val="both"/>
        <w:rPr>
          <w:rFonts w:ascii="Arial" w:hAnsi="Arial" w:cs="Arial"/>
          <w:sz w:val="20"/>
          <w:szCs w:val="20"/>
          <w:lang w:val="en-GB"/>
        </w:rPr>
      </w:pPr>
      <w:r>
        <w:rPr>
          <w:rFonts w:ascii="Arial" w:hAnsi="Arial" w:cs="Arial"/>
          <w:sz w:val="20"/>
          <w:szCs w:val="20"/>
          <w:lang w:val="en-GB"/>
        </w:rPr>
        <w:t xml:space="preserve">Needed software: </w:t>
      </w:r>
      <w:r>
        <w:rPr>
          <w:rFonts w:ascii="Arial" w:hAnsi="Arial" w:cs="Arial"/>
          <w:i/>
          <w:sz w:val="20"/>
          <w:szCs w:val="20"/>
          <w:lang w:val="en-GB"/>
        </w:rPr>
        <w:t>Pd</w:t>
      </w:r>
      <w:r>
        <w:rPr>
          <w:rFonts w:ascii="Arial" w:hAnsi="Arial" w:cs="Arial"/>
          <w:sz w:val="20"/>
          <w:szCs w:val="20"/>
          <w:lang w:val="en-GB"/>
        </w:rPr>
        <w:t xml:space="preserve"> (on the Macintosh), </w:t>
      </w:r>
      <w:r>
        <w:rPr>
          <w:rFonts w:ascii="Arial" w:hAnsi="Arial" w:cs="Arial"/>
          <w:i/>
          <w:sz w:val="20"/>
          <w:szCs w:val="20"/>
          <w:lang w:val="en-GB"/>
        </w:rPr>
        <w:t>TouchOSC</w:t>
      </w:r>
      <w:r>
        <w:rPr>
          <w:rFonts w:ascii="Arial" w:hAnsi="Arial" w:cs="Arial"/>
          <w:sz w:val="20"/>
          <w:szCs w:val="20"/>
          <w:lang w:val="en-GB"/>
        </w:rPr>
        <w:t xml:space="preserve"> (on both iPads).</w:t>
      </w:r>
    </w:p>
    <w:p w14:paraId="0204EC4D" w14:textId="56759513" w:rsidR="00E96059" w:rsidRPr="007B5AF7" w:rsidRDefault="00E96059" w:rsidP="00E96059">
      <w:pPr>
        <w:widowControl w:val="0"/>
        <w:autoSpaceDE w:val="0"/>
        <w:autoSpaceDN w:val="0"/>
        <w:adjustRightInd w:val="0"/>
        <w:spacing w:after="240"/>
        <w:jc w:val="center"/>
        <w:rPr>
          <w:rFonts w:ascii="Arial" w:hAnsi="Arial" w:cs="Arial"/>
          <w:b/>
          <w:bCs/>
          <w:i/>
          <w:iCs/>
          <w:color w:val="233A60"/>
          <w:sz w:val="28"/>
          <w:szCs w:val="28"/>
          <w:lang w:val="en-GB"/>
        </w:rPr>
      </w:pPr>
      <w:r>
        <w:rPr>
          <w:rFonts w:ascii="Arial" w:hAnsi="Arial" w:cs="Arial"/>
          <w:b/>
          <w:bCs/>
          <w:color w:val="233A60"/>
          <w:sz w:val="28"/>
          <w:szCs w:val="28"/>
          <w:lang w:val="en-GB"/>
        </w:rPr>
        <w:t>Interfaces (controllers for the pianists)</w:t>
      </w:r>
    </w:p>
    <w:p w14:paraId="5EED5A1F" w14:textId="2EFCF210" w:rsidR="00496B75" w:rsidRPr="00496B75" w:rsidRDefault="00496B75" w:rsidP="00496B75">
      <w:pPr>
        <w:widowControl w:val="0"/>
        <w:autoSpaceDE w:val="0"/>
        <w:autoSpaceDN w:val="0"/>
        <w:adjustRightInd w:val="0"/>
        <w:spacing w:after="240"/>
        <w:jc w:val="both"/>
        <w:rPr>
          <w:rFonts w:ascii="Arial" w:hAnsi="Arial" w:cs="Arial"/>
          <w:color w:val="000090"/>
          <w:lang w:val="en-GB"/>
        </w:rPr>
      </w:pPr>
      <w:r w:rsidRPr="00496B75">
        <w:rPr>
          <w:rFonts w:ascii="Arial" w:hAnsi="Arial" w:cs="Arial"/>
          <w:color w:val="000090"/>
          <w:lang w:val="en-GB"/>
        </w:rPr>
        <w:t>Interface piano 1</w:t>
      </w:r>
      <w:r>
        <w:rPr>
          <w:rFonts w:ascii="Arial" w:hAnsi="Arial" w:cs="Arial"/>
          <w:color w:val="000090"/>
          <w:lang w:val="en-GB"/>
        </w:rPr>
        <w:t xml:space="preserve"> (three pages)</w:t>
      </w:r>
      <w:r w:rsidRPr="00496B75">
        <w:rPr>
          <w:rFonts w:ascii="Arial" w:hAnsi="Arial" w:cs="Arial"/>
          <w:color w:val="000090"/>
          <w:lang w:val="en-GB"/>
        </w:rPr>
        <w:t>:</w:t>
      </w:r>
    </w:p>
    <w:p w14:paraId="20AF1943" w14:textId="4303F014" w:rsidR="00496B75" w:rsidRDefault="00496B75" w:rsidP="00496B75">
      <w:pPr>
        <w:pStyle w:val="ListParagraph"/>
        <w:widowControl w:val="0"/>
        <w:numPr>
          <w:ilvl w:val="0"/>
          <w:numId w:val="6"/>
        </w:numPr>
        <w:autoSpaceDE w:val="0"/>
        <w:autoSpaceDN w:val="0"/>
        <w:adjustRightInd w:val="0"/>
        <w:spacing w:after="240"/>
        <w:jc w:val="both"/>
        <w:rPr>
          <w:rFonts w:ascii="Arial" w:hAnsi="Arial" w:cs="Arial"/>
          <w:sz w:val="20"/>
          <w:szCs w:val="20"/>
          <w:lang w:val="en-GB"/>
        </w:rPr>
      </w:pPr>
      <w:r w:rsidRPr="00496B75">
        <w:rPr>
          <w:rFonts w:ascii="Arial" w:hAnsi="Arial" w:cs="Arial"/>
          <w:sz w:val="20"/>
          <w:szCs w:val="20"/>
          <w:lang w:val="en-GB"/>
        </w:rPr>
        <w:t xml:space="preserve">main rotary control, F#3 </w:t>
      </w:r>
      <w:r>
        <w:rPr>
          <w:rFonts w:ascii="Arial" w:hAnsi="Arial" w:cs="Arial"/>
          <w:sz w:val="20"/>
          <w:szCs w:val="20"/>
          <w:lang w:val="en-GB"/>
        </w:rPr>
        <w:t>[54]</w:t>
      </w:r>
      <w:r w:rsidRPr="00496B75">
        <w:rPr>
          <w:rFonts w:ascii="Arial" w:hAnsi="Arial" w:cs="Arial"/>
          <w:sz w:val="20"/>
          <w:szCs w:val="20"/>
          <w:lang w:val="en-GB"/>
        </w:rPr>
        <w:t xml:space="preserve"> – G#</w:t>
      </w:r>
      <w:r>
        <w:rPr>
          <w:rFonts w:ascii="Arial" w:hAnsi="Arial" w:cs="Arial"/>
          <w:sz w:val="20"/>
          <w:szCs w:val="20"/>
          <w:lang w:val="en-GB"/>
        </w:rPr>
        <w:t>4 [68]</w:t>
      </w:r>
      <w:r w:rsidRPr="00496B75">
        <w:rPr>
          <w:rFonts w:ascii="Arial" w:hAnsi="Arial" w:cs="Arial"/>
          <w:sz w:val="20"/>
          <w:szCs w:val="20"/>
          <w:lang w:val="en-GB"/>
        </w:rPr>
        <w:t>. The yellow line below the rotary control allows for a visual fine tuning of the frequencies, but does not send any control values. The horizontal blue slider at the bottom shows the whole range of the piece, from appx. 3Hz to F#6</w:t>
      </w:r>
      <w:r>
        <w:rPr>
          <w:rFonts w:ascii="Arial" w:hAnsi="Arial" w:cs="Arial"/>
          <w:sz w:val="20"/>
          <w:szCs w:val="20"/>
          <w:lang w:val="en-GB"/>
        </w:rPr>
        <w:t xml:space="preserve"> [90]</w:t>
      </w:r>
      <w:r w:rsidRPr="00496B75">
        <w:rPr>
          <w:rFonts w:ascii="Arial" w:hAnsi="Arial" w:cs="Arial"/>
          <w:sz w:val="20"/>
          <w:szCs w:val="20"/>
          <w:lang w:val="en-GB"/>
        </w:rPr>
        <w:t>.</w:t>
      </w:r>
    </w:p>
    <w:p w14:paraId="20EF4DF2" w14:textId="77777777" w:rsidR="00E96059" w:rsidRPr="00496B75" w:rsidRDefault="00E96059" w:rsidP="00E96059">
      <w:pPr>
        <w:pStyle w:val="ListParagraph"/>
        <w:widowControl w:val="0"/>
        <w:autoSpaceDE w:val="0"/>
        <w:autoSpaceDN w:val="0"/>
        <w:adjustRightInd w:val="0"/>
        <w:spacing w:after="240"/>
        <w:jc w:val="both"/>
        <w:rPr>
          <w:rFonts w:ascii="Arial" w:hAnsi="Arial" w:cs="Arial"/>
          <w:sz w:val="20"/>
          <w:szCs w:val="20"/>
          <w:lang w:val="en-GB"/>
        </w:rPr>
      </w:pPr>
    </w:p>
    <w:p w14:paraId="11A65D2C" w14:textId="1D1A7EB7" w:rsidR="00496B75" w:rsidRDefault="00496B75" w:rsidP="00496B75">
      <w:pPr>
        <w:pStyle w:val="ListParagraph"/>
        <w:widowControl w:val="0"/>
        <w:numPr>
          <w:ilvl w:val="0"/>
          <w:numId w:val="6"/>
        </w:numPr>
        <w:autoSpaceDE w:val="0"/>
        <w:autoSpaceDN w:val="0"/>
        <w:adjustRightInd w:val="0"/>
        <w:spacing w:after="240"/>
        <w:jc w:val="both"/>
        <w:rPr>
          <w:rFonts w:ascii="Arial" w:hAnsi="Arial" w:cs="Arial"/>
          <w:sz w:val="20"/>
          <w:szCs w:val="20"/>
          <w:lang w:val="en-GB"/>
        </w:rPr>
      </w:pPr>
      <w:r>
        <w:rPr>
          <w:rFonts w:ascii="Arial" w:hAnsi="Arial" w:cs="Arial"/>
          <w:sz w:val="20"/>
          <w:szCs w:val="20"/>
          <w:lang w:val="en-GB"/>
        </w:rPr>
        <w:t xml:space="preserve">red vertical slider for the high register (D4 [62] </w:t>
      </w:r>
      <w:r w:rsidRPr="00496B75">
        <w:rPr>
          <w:rFonts w:ascii="Arial" w:hAnsi="Arial" w:cs="Arial"/>
          <w:sz w:val="20"/>
          <w:szCs w:val="20"/>
          <w:lang w:val="en-GB"/>
        </w:rPr>
        <w:sym w:font="Wingdings" w:char="F0E0"/>
      </w:r>
      <w:r>
        <w:rPr>
          <w:rFonts w:ascii="Arial" w:hAnsi="Arial" w:cs="Arial"/>
          <w:sz w:val="20"/>
          <w:szCs w:val="20"/>
          <w:lang w:val="en-GB"/>
        </w:rPr>
        <w:t xml:space="preserve"> F#6 [90], through A5 [81]).</w:t>
      </w:r>
    </w:p>
    <w:p w14:paraId="178E11F6" w14:textId="77777777" w:rsidR="00E96059" w:rsidRDefault="00E96059" w:rsidP="00E96059">
      <w:pPr>
        <w:pStyle w:val="ListParagraph"/>
        <w:widowControl w:val="0"/>
        <w:autoSpaceDE w:val="0"/>
        <w:autoSpaceDN w:val="0"/>
        <w:adjustRightInd w:val="0"/>
        <w:spacing w:after="240"/>
        <w:jc w:val="both"/>
        <w:rPr>
          <w:rFonts w:ascii="Arial" w:hAnsi="Arial" w:cs="Arial"/>
          <w:sz w:val="20"/>
          <w:szCs w:val="20"/>
          <w:lang w:val="en-GB"/>
        </w:rPr>
      </w:pPr>
    </w:p>
    <w:p w14:paraId="092A08F1" w14:textId="6AEC27E8" w:rsidR="00496B75" w:rsidRDefault="00496B75" w:rsidP="00496B75">
      <w:pPr>
        <w:pStyle w:val="ListParagraph"/>
        <w:widowControl w:val="0"/>
        <w:numPr>
          <w:ilvl w:val="0"/>
          <w:numId w:val="6"/>
        </w:numPr>
        <w:autoSpaceDE w:val="0"/>
        <w:autoSpaceDN w:val="0"/>
        <w:adjustRightInd w:val="0"/>
        <w:spacing w:after="240"/>
        <w:jc w:val="both"/>
        <w:rPr>
          <w:rFonts w:ascii="Arial" w:hAnsi="Arial" w:cs="Arial"/>
          <w:sz w:val="20"/>
          <w:szCs w:val="20"/>
          <w:lang w:val="en-GB"/>
        </w:rPr>
      </w:pPr>
      <w:r>
        <w:rPr>
          <w:rFonts w:ascii="Arial" w:hAnsi="Arial" w:cs="Arial"/>
          <w:sz w:val="20"/>
          <w:szCs w:val="20"/>
          <w:lang w:val="en-GB"/>
        </w:rPr>
        <w:t>Kurzwellen, start/stop (left) and volume (brown vertical slider).</w:t>
      </w:r>
    </w:p>
    <w:p w14:paraId="2CA5AD0A" w14:textId="4B60B621" w:rsidR="00496B75" w:rsidRDefault="00496B75" w:rsidP="00496B75">
      <w:pPr>
        <w:widowControl w:val="0"/>
        <w:autoSpaceDE w:val="0"/>
        <w:autoSpaceDN w:val="0"/>
        <w:adjustRightInd w:val="0"/>
        <w:spacing w:after="240"/>
        <w:ind w:left="360"/>
        <w:jc w:val="both"/>
        <w:rPr>
          <w:rFonts w:ascii="Arial" w:hAnsi="Arial" w:cs="Arial"/>
          <w:sz w:val="20"/>
          <w:szCs w:val="20"/>
          <w:lang w:val="en-GB"/>
        </w:rPr>
      </w:pPr>
      <w:r>
        <w:rPr>
          <w:rFonts w:ascii="Arial" w:hAnsi="Arial" w:cs="Arial"/>
          <w:sz w:val="20"/>
          <w:szCs w:val="20"/>
          <w:lang w:val="en-GB"/>
        </w:rPr>
        <w:t>To move from one page to the other, tap the upper 0.5 cm on the right, centre or left.</w:t>
      </w:r>
    </w:p>
    <w:p w14:paraId="214BF7A6" w14:textId="77777777" w:rsidR="00E96059" w:rsidRDefault="00E96059" w:rsidP="00496B75">
      <w:pPr>
        <w:widowControl w:val="0"/>
        <w:autoSpaceDE w:val="0"/>
        <w:autoSpaceDN w:val="0"/>
        <w:adjustRightInd w:val="0"/>
        <w:spacing w:after="240"/>
        <w:jc w:val="both"/>
        <w:rPr>
          <w:rFonts w:ascii="Arial" w:hAnsi="Arial" w:cs="Arial"/>
          <w:color w:val="000090"/>
          <w:lang w:val="en-GB"/>
        </w:rPr>
      </w:pPr>
    </w:p>
    <w:p w14:paraId="5611313D" w14:textId="616ECC19" w:rsidR="00496B75" w:rsidRPr="00496B75" w:rsidRDefault="00496B75" w:rsidP="00496B75">
      <w:pPr>
        <w:widowControl w:val="0"/>
        <w:autoSpaceDE w:val="0"/>
        <w:autoSpaceDN w:val="0"/>
        <w:adjustRightInd w:val="0"/>
        <w:spacing w:after="240"/>
        <w:jc w:val="both"/>
        <w:rPr>
          <w:rFonts w:ascii="Arial" w:hAnsi="Arial" w:cs="Arial"/>
          <w:color w:val="000090"/>
          <w:lang w:val="en-GB"/>
        </w:rPr>
      </w:pPr>
      <w:r>
        <w:rPr>
          <w:rFonts w:ascii="Arial" w:hAnsi="Arial" w:cs="Arial"/>
          <w:color w:val="000090"/>
          <w:lang w:val="en-GB"/>
        </w:rPr>
        <w:t>Interface piano 2</w:t>
      </w:r>
      <w:r w:rsidR="00E96059">
        <w:rPr>
          <w:rFonts w:ascii="Arial" w:hAnsi="Arial" w:cs="Arial"/>
          <w:color w:val="000090"/>
          <w:lang w:val="en-GB"/>
        </w:rPr>
        <w:t xml:space="preserve"> (three pages)</w:t>
      </w:r>
      <w:r w:rsidRPr="00496B75">
        <w:rPr>
          <w:rFonts w:ascii="Arial" w:hAnsi="Arial" w:cs="Arial"/>
          <w:color w:val="000090"/>
          <w:lang w:val="en-GB"/>
        </w:rPr>
        <w:t>:</w:t>
      </w:r>
    </w:p>
    <w:p w14:paraId="6C9ACC6C" w14:textId="12FCCDB7" w:rsidR="00496B75" w:rsidRDefault="00496B75" w:rsidP="00496B75">
      <w:pPr>
        <w:pStyle w:val="ListParagraph"/>
        <w:widowControl w:val="0"/>
        <w:numPr>
          <w:ilvl w:val="0"/>
          <w:numId w:val="7"/>
        </w:numPr>
        <w:autoSpaceDE w:val="0"/>
        <w:autoSpaceDN w:val="0"/>
        <w:adjustRightInd w:val="0"/>
        <w:spacing w:after="240"/>
        <w:jc w:val="both"/>
        <w:rPr>
          <w:rFonts w:ascii="Arial" w:hAnsi="Arial" w:cs="Arial"/>
          <w:sz w:val="20"/>
          <w:szCs w:val="20"/>
          <w:lang w:val="en-GB"/>
        </w:rPr>
      </w:pPr>
      <w:r w:rsidRPr="00496B75">
        <w:rPr>
          <w:rFonts w:ascii="Arial" w:hAnsi="Arial" w:cs="Arial"/>
          <w:sz w:val="20"/>
          <w:szCs w:val="20"/>
          <w:lang w:val="en-GB"/>
        </w:rPr>
        <w:t xml:space="preserve">main rotary control, </w:t>
      </w:r>
      <w:r>
        <w:rPr>
          <w:rFonts w:ascii="Arial" w:hAnsi="Arial" w:cs="Arial"/>
          <w:sz w:val="20"/>
          <w:szCs w:val="20"/>
          <w:lang w:val="en-GB"/>
        </w:rPr>
        <w:t>Bb2</w:t>
      </w:r>
      <w:r w:rsidRPr="00496B75">
        <w:rPr>
          <w:rFonts w:ascii="Arial" w:hAnsi="Arial" w:cs="Arial"/>
          <w:sz w:val="20"/>
          <w:szCs w:val="20"/>
          <w:lang w:val="en-GB"/>
        </w:rPr>
        <w:t xml:space="preserve"> (</w:t>
      </w:r>
      <w:r>
        <w:rPr>
          <w:rFonts w:ascii="Arial" w:hAnsi="Arial" w:cs="Arial"/>
          <w:sz w:val="20"/>
          <w:szCs w:val="20"/>
          <w:lang w:val="en-GB"/>
        </w:rPr>
        <w:t>46</w:t>
      </w:r>
      <w:r w:rsidRPr="00496B75">
        <w:rPr>
          <w:rFonts w:ascii="Arial" w:hAnsi="Arial" w:cs="Arial"/>
          <w:sz w:val="20"/>
          <w:szCs w:val="20"/>
          <w:lang w:val="en-GB"/>
        </w:rPr>
        <w:t xml:space="preserve">) – </w:t>
      </w:r>
      <w:r>
        <w:rPr>
          <w:rFonts w:ascii="Arial" w:hAnsi="Arial" w:cs="Arial"/>
          <w:sz w:val="20"/>
          <w:szCs w:val="20"/>
          <w:lang w:val="en-GB"/>
        </w:rPr>
        <w:t>C</w:t>
      </w:r>
      <w:r w:rsidRPr="00496B75">
        <w:rPr>
          <w:rFonts w:ascii="Arial" w:hAnsi="Arial" w:cs="Arial"/>
          <w:sz w:val="20"/>
          <w:szCs w:val="20"/>
          <w:lang w:val="en-GB"/>
        </w:rPr>
        <w:t>4 (6</w:t>
      </w:r>
      <w:r>
        <w:rPr>
          <w:rFonts w:ascii="Arial" w:hAnsi="Arial" w:cs="Arial"/>
          <w:sz w:val="20"/>
          <w:szCs w:val="20"/>
          <w:lang w:val="en-GB"/>
        </w:rPr>
        <w:t>0</w:t>
      </w:r>
      <w:r w:rsidRPr="00496B75">
        <w:rPr>
          <w:rFonts w:ascii="Arial" w:hAnsi="Arial" w:cs="Arial"/>
          <w:sz w:val="20"/>
          <w:szCs w:val="20"/>
          <w:lang w:val="en-GB"/>
        </w:rPr>
        <w:t xml:space="preserve">). The </w:t>
      </w:r>
      <w:r>
        <w:rPr>
          <w:rFonts w:ascii="Arial" w:hAnsi="Arial" w:cs="Arial"/>
          <w:sz w:val="20"/>
          <w:szCs w:val="20"/>
          <w:lang w:val="en-GB"/>
        </w:rPr>
        <w:t xml:space="preserve">blue </w:t>
      </w:r>
      <w:r w:rsidRPr="00496B75">
        <w:rPr>
          <w:rFonts w:ascii="Arial" w:hAnsi="Arial" w:cs="Arial"/>
          <w:sz w:val="20"/>
          <w:szCs w:val="20"/>
          <w:lang w:val="en-GB"/>
        </w:rPr>
        <w:t xml:space="preserve">line below the rotary control allows for a visual fine tuning of the frequencies, but does not send any control values. The horizontal </w:t>
      </w:r>
      <w:r>
        <w:rPr>
          <w:rFonts w:ascii="Arial" w:hAnsi="Arial" w:cs="Arial"/>
          <w:sz w:val="20"/>
          <w:szCs w:val="20"/>
          <w:lang w:val="en-GB"/>
        </w:rPr>
        <w:t>red</w:t>
      </w:r>
      <w:r w:rsidRPr="00496B75">
        <w:rPr>
          <w:rFonts w:ascii="Arial" w:hAnsi="Arial" w:cs="Arial"/>
          <w:sz w:val="20"/>
          <w:szCs w:val="20"/>
          <w:lang w:val="en-GB"/>
        </w:rPr>
        <w:t xml:space="preserve"> slider at the bottom shows the whole range of the piece, from </w:t>
      </w:r>
      <w:r w:rsidR="007B5AF7">
        <w:rPr>
          <w:rFonts w:ascii="Arial" w:hAnsi="Arial" w:cs="Arial"/>
          <w:sz w:val="20"/>
          <w:szCs w:val="20"/>
          <w:lang w:val="en-GB"/>
        </w:rPr>
        <w:t xml:space="preserve">A2 [45] </w:t>
      </w:r>
      <w:r w:rsidRPr="00496B75">
        <w:rPr>
          <w:rFonts w:ascii="Arial" w:hAnsi="Arial" w:cs="Arial"/>
          <w:sz w:val="20"/>
          <w:szCs w:val="20"/>
          <w:lang w:val="en-GB"/>
        </w:rPr>
        <w:t xml:space="preserve">to </w:t>
      </w:r>
      <w:r w:rsidR="007B5AF7">
        <w:rPr>
          <w:rFonts w:ascii="Arial" w:hAnsi="Arial" w:cs="Arial"/>
          <w:sz w:val="20"/>
          <w:szCs w:val="20"/>
          <w:lang w:val="en-GB"/>
        </w:rPr>
        <w:t>A5 [81]</w:t>
      </w:r>
      <w:r w:rsidRPr="00496B75">
        <w:rPr>
          <w:rFonts w:ascii="Arial" w:hAnsi="Arial" w:cs="Arial"/>
          <w:sz w:val="20"/>
          <w:szCs w:val="20"/>
          <w:lang w:val="en-GB"/>
        </w:rPr>
        <w:t>.</w:t>
      </w:r>
    </w:p>
    <w:p w14:paraId="7A685E96" w14:textId="77777777" w:rsidR="00E96059" w:rsidRPr="00496B75" w:rsidRDefault="00E96059" w:rsidP="00E96059">
      <w:pPr>
        <w:pStyle w:val="ListParagraph"/>
        <w:widowControl w:val="0"/>
        <w:autoSpaceDE w:val="0"/>
        <w:autoSpaceDN w:val="0"/>
        <w:adjustRightInd w:val="0"/>
        <w:spacing w:after="240"/>
        <w:jc w:val="both"/>
        <w:rPr>
          <w:rFonts w:ascii="Arial" w:hAnsi="Arial" w:cs="Arial"/>
          <w:sz w:val="20"/>
          <w:szCs w:val="20"/>
          <w:lang w:val="en-GB"/>
        </w:rPr>
      </w:pPr>
    </w:p>
    <w:p w14:paraId="09A12E38" w14:textId="1DF5D887" w:rsidR="00496B75" w:rsidRDefault="00496B75" w:rsidP="00496B75">
      <w:pPr>
        <w:pStyle w:val="ListParagraph"/>
        <w:widowControl w:val="0"/>
        <w:numPr>
          <w:ilvl w:val="0"/>
          <w:numId w:val="7"/>
        </w:numPr>
        <w:autoSpaceDE w:val="0"/>
        <w:autoSpaceDN w:val="0"/>
        <w:adjustRightInd w:val="0"/>
        <w:spacing w:after="240"/>
        <w:jc w:val="both"/>
        <w:rPr>
          <w:rFonts w:ascii="Arial" w:hAnsi="Arial" w:cs="Arial"/>
          <w:sz w:val="20"/>
          <w:szCs w:val="20"/>
          <w:lang w:val="en-GB"/>
        </w:rPr>
      </w:pPr>
      <w:r>
        <w:rPr>
          <w:rFonts w:ascii="Arial" w:hAnsi="Arial" w:cs="Arial"/>
          <w:sz w:val="20"/>
          <w:szCs w:val="20"/>
          <w:lang w:val="en-GB"/>
        </w:rPr>
        <w:t xml:space="preserve">red vertical slider for the high register (D4 </w:t>
      </w:r>
      <w:r w:rsidR="007B5AF7">
        <w:rPr>
          <w:rFonts w:ascii="Arial" w:hAnsi="Arial" w:cs="Arial"/>
          <w:sz w:val="20"/>
          <w:szCs w:val="20"/>
          <w:lang w:val="en-GB"/>
        </w:rPr>
        <w:t xml:space="preserve">[62] </w:t>
      </w:r>
      <w:r w:rsidRPr="00496B75">
        <w:rPr>
          <w:rFonts w:ascii="Arial" w:hAnsi="Arial" w:cs="Arial"/>
          <w:sz w:val="20"/>
          <w:szCs w:val="20"/>
          <w:lang w:val="en-GB"/>
        </w:rPr>
        <w:sym w:font="Wingdings" w:char="F0E0"/>
      </w:r>
      <w:r>
        <w:rPr>
          <w:rFonts w:ascii="Arial" w:hAnsi="Arial" w:cs="Arial"/>
          <w:sz w:val="20"/>
          <w:szCs w:val="20"/>
          <w:lang w:val="en-GB"/>
        </w:rPr>
        <w:t xml:space="preserve"> </w:t>
      </w:r>
      <w:r w:rsidR="007B5AF7">
        <w:rPr>
          <w:rFonts w:ascii="Arial" w:hAnsi="Arial" w:cs="Arial"/>
          <w:sz w:val="20"/>
          <w:szCs w:val="20"/>
          <w:lang w:val="en-GB"/>
        </w:rPr>
        <w:t>A5 [81]</w:t>
      </w:r>
      <w:r>
        <w:rPr>
          <w:rFonts w:ascii="Arial" w:hAnsi="Arial" w:cs="Arial"/>
          <w:sz w:val="20"/>
          <w:szCs w:val="20"/>
          <w:lang w:val="en-GB"/>
        </w:rPr>
        <w:t>).</w:t>
      </w:r>
    </w:p>
    <w:p w14:paraId="1101A50B" w14:textId="77777777" w:rsidR="00E96059" w:rsidRDefault="00E96059" w:rsidP="00E96059">
      <w:pPr>
        <w:pStyle w:val="ListParagraph"/>
        <w:widowControl w:val="0"/>
        <w:autoSpaceDE w:val="0"/>
        <w:autoSpaceDN w:val="0"/>
        <w:adjustRightInd w:val="0"/>
        <w:spacing w:after="240"/>
        <w:jc w:val="both"/>
        <w:rPr>
          <w:rFonts w:ascii="Arial" w:hAnsi="Arial" w:cs="Arial"/>
          <w:sz w:val="20"/>
          <w:szCs w:val="20"/>
          <w:lang w:val="en-GB"/>
        </w:rPr>
      </w:pPr>
    </w:p>
    <w:p w14:paraId="0776CBE0" w14:textId="0C79A3E1" w:rsidR="00496B75" w:rsidRDefault="007B5AF7" w:rsidP="00496B75">
      <w:pPr>
        <w:pStyle w:val="ListParagraph"/>
        <w:widowControl w:val="0"/>
        <w:numPr>
          <w:ilvl w:val="0"/>
          <w:numId w:val="7"/>
        </w:numPr>
        <w:autoSpaceDE w:val="0"/>
        <w:autoSpaceDN w:val="0"/>
        <w:adjustRightInd w:val="0"/>
        <w:spacing w:after="240"/>
        <w:jc w:val="both"/>
        <w:rPr>
          <w:rFonts w:ascii="Arial" w:hAnsi="Arial" w:cs="Arial"/>
          <w:sz w:val="20"/>
          <w:szCs w:val="20"/>
          <w:lang w:val="en-GB"/>
        </w:rPr>
      </w:pPr>
      <w:r>
        <w:rPr>
          <w:rFonts w:ascii="Arial" w:hAnsi="Arial" w:cs="Arial"/>
          <w:sz w:val="20"/>
          <w:szCs w:val="20"/>
          <w:lang w:val="en-GB"/>
        </w:rPr>
        <w:t xml:space="preserve">very low frequencies 5Hz [-8.51] </w:t>
      </w:r>
      <w:r w:rsidRPr="007B5AF7">
        <w:rPr>
          <w:rFonts w:ascii="Arial" w:hAnsi="Arial" w:cs="Arial"/>
          <w:sz w:val="20"/>
          <w:szCs w:val="20"/>
          <w:lang w:val="en-GB"/>
        </w:rPr>
        <w:sym w:font="Wingdings" w:char="F0E0"/>
      </w:r>
      <w:r>
        <w:rPr>
          <w:rFonts w:ascii="Arial" w:hAnsi="Arial" w:cs="Arial"/>
          <w:sz w:val="20"/>
          <w:szCs w:val="20"/>
          <w:lang w:val="en-GB"/>
        </w:rPr>
        <w:t xml:space="preserve"> 7Hz [-2.59]. NB. the </w:t>
      </w:r>
      <w:r w:rsidR="00496B75">
        <w:rPr>
          <w:rFonts w:ascii="Arial" w:hAnsi="Arial" w:cs="Arial"/>
          <w:sz w:val="20"/>
          <w:szCs w:val="20"/>
          <w:lang w:val="en-GB"/>
        </w:rPr>
        <w:t>start</w:t>
      </w:r>
      <w:r>
        <w:rPr>
          <w:rFonts w:ascii="Arial" w:hAnsi="Arial" w:cs="Arial"/>
          <w:sz w:val="20"/>
          <w:szCs w:val="20"/>
          <w:lang w:val="en-GB"/>
        </w:rPr>
        <w:t xml:space="preserve"> button is not effective!</w:t>
      </w:r>
    </w:p>
    <w:p w14:paraId="57F97EF7" w14:textId="77777777" w:rsidR="007B5AF7" w:rsidRDefault="007B5AF7" w:rsidP="007B5AF7">
      <w:pPr>
        <w:widowControl w:val="0"/>
        <w:autoSpaceDE w:val="0"/>
        <w:autoSpaceDN w:val="0"/>
        <w:adjustRightInd w:val="0"/>
        <w:spacing w:after="240"/>
        <w:jc w:val="both"/>
        <w:rPr>
          <w:rFonts w:ascii="Arial" w:hAnsi="Arial" w:cs="Arial"/>
          <w:sz w:val="20"/>
          <w:szCs w:val="20"/>
          <w:lang w:val="en-GB"/>
        </w:rPr>
      </w:pPr>
      <w:r>
        <w:rPr>
          <w:rFonts w:ascii="Arial" w:hAnsi="Arial" w:cs="Arial"/>
          <w:sz w:val="20"/>
          <w:szCs w:val="20"/>
          <w:lang w:val="en-GB"/>
        </w:rPr>
        <w:t>To move from one page to the other, tap the upper 0.5 cm on the right, centre or left.</w:t>
      </w:r>
    </w:p>
    <w:p w14:paraId="0EAB2D67" w14:textId="7298B2AC" w:rsidR="00E96059" w:rsidRDefault="00E96059">
      <w:pPr>
        <w:rPr>
          <w:rFonts w:ascii="Arial" w:hAnsi="Arial" w:cs="Arial"/>
          <w:sz w:val="20"/>
          <w:szCs w:val="20"/>
          <w:lang w:val="en-GB"/>
        </w:rPr>
      </w:pPr>
      <w:r>
        <w:rPr>
          <w:rFonts w:ascii="Arial" w:hAnsi="Arial" w:cs="Arial"/>
          <w:sz w:val="20"/>
          <w:szCs w:val="20"/>
          <w:lang w:val="en-GB"/>
        </w:rPr>
        <w:br w:type="page"/>
      </w:r>
    </w:p>
    <w:p w14:paraId="670B5749" w14:textId="77777777" w:rsidR="007B5AF7" w:rsidRPr="00496B75" w:rsidRDefault="007B5AF7" w:rsidP="00496B75">
      <w:pPr>
        <w:widowControl w:val="0"/>
        <w:autoSpaceDE w:val="0"/>
        <w:autoSpaceDN w:val="0"/>
        <w:adjustRightInd w:val="0"/>
        <w:spacing w:after="240"/>
        <w:ind w:left="360"/>
        <w:jc w:val="both"/>
        <w:rPr>
          <w:rFonts w:ascii="Arial" w:hAnsi="Arial" w:cs="Arial"/>
          <w:sz w:val="20"/>
          <w:szCs w:val="20"/>
          <w:lang w:val="en-GB"/>
        </w:rPr>
      </w:pPr>
    </w:p>
    <w:p w14:paraId="39E7C622" w14:textId="77777777" w:rsidR="005F73D4" w:rsidRPr="005F73D4" w:rsidRDefault="007B5AF7" w:rsidP="007B5AF7">
      <w:pPr>
        <w:widowControl w:val="0"/>
        <w:autoSpaceDE w:val="0"/>
        <w:autoSpaceDN w:val="0"/>
        <w:adjustRightInd w:val="0"/>
        <w:spacing w:after="240"/>
        <w:jc w:val="center"/>
        <w:rPr>
          <w:rFonts w:ascii="Arial" w:hAnsi="Arial" w:cs="Arial"/>
          <w:b/>
          <w:bCs/>
          <w:color w:val="233A60"/>
          <w:sz w:val="32"/>
          <w:szCs w:val="32"/>
          <w:lang w:val="en-GB"/>
        </w:rPr>
      </w:pPr>
      <w:r w:rsidRPr="005F73D4">
        <w:rPr>
          <w:rFonts w:ascii="Arial" w:hAnsi="Arial" w:cs="Arial"/>
          <w:b/>
          <w:bCs/>
          <w:color w:val="233A60"/>
          <w:sz w:val="32"/>
          <w:szCs w:val="32"/>
          <w:lang w:val="en-GB"/>
        </w:rPr>
        <w:t>Setup of the Wi</w:t>
      </w:r>
      <w:r w:rsidR="00E96059" w:rsidRPr="005F73D4">
        <w:rPr>
          <w:rFonts w:ascii="Arial" w:hAnsi="Arial" w:cs="Arial"/>
          <w:b/>
          <w:bCs/>
          <w:color w:val="233A60"/>
          <w:sz w:val="32"/>
          <w:szCs w:val="32"/>
          <w:lang w:val="en-GB"/>
        </w:rPr>
        <w:t>-</w:t>
      </w:r>
      <w:r w:rsidR="005F73D4" w:rsidRPr="005F73D4">
        <w:rPr>
          <w:rFonts w:ascii="Arial" w:hAnsi="Arial" w:cs="Arial"/>
          <w:b/>
          <w:bCs/>
          <w:color w:val="233A60"/>
          <w:sz w:val="32"/>
          <w:szCs w:val="32"/>
          <w:lang w:val="en-GB"/>
        </w:rPr>
        <w:t>Fi/OSC connection</w:t>
      </w:r>
    </w:p>
    <w:p w14:paraId="2B50DA32" w14:textId="0BA8DB07" w:rsidR="007B5AF7" w:rsidRPr="005F73D4" w:rsidRDefault="007B5AF7" w:rsidP="007B5AF7">
      <w:pPr>
        <w:widowControl w:val="0"/>
        <w:autoSpaceDE w:val="0"/>
        <w:autoSpaceDN w:val="0"/>
        <w:adjustRightInd w:val="0"/>
        <w:spacing w:after="240"/>
        <w:jc w:val="center"/>
        <w:rPr>
          <w:rFonts w:ascii="Arial" w:hAnsi="Arial" w:cs="Arial"/>
          <w:b/>
          <w:bCs/>
          <w:i/>
          <w:iCs/>
          <w:color w:val="233A60"/>
          <w:sz w:val="32"/>
          <w:szCs w:val="32"/>
          <w:lang w:val="en-GB"/>
        </w:rPr>
      </w:pPr>
      <w:r w:rsidRPr="005F73D4">
        <w:rPr>
          <w:rFonts w:ascii="Arial" w:hAnsi="Arial" w:cs="Arial"/>
          <w:b/>
          <w:bCs/>
          <w:color w:val="233A60"/>
          <w:sz w:val="32"/>
          <w:szCs w:val="32"/>
          <w:lang w:val="en-GB"/>
        </w:rPr>
        <w:t>between iPads and Mac (</w:t>
      </w:r>
      <w:r w:rsidR="004D4BFA" w:rsidRPr="005F73D4">
        <w:rPr>
          <w:rFonts w:ascii="Arial" w:hAnsi="Arial" w:cs="Arial"/>
          <w:b/>
          <w:bCs/>
          <w:i/>
          <w:color w:val="233A60"/>
          <w:sz w:val="32"/>
          <w:szCs w:val="32"/>
          <w:lang w:val="en-GB"/>
        </w:rPr>
        <w:t>P</w:t>
      </w:r>
      <w:r w:rsidRPr="005F73D4">
        <w:rPr>
          <w:rFonts w:ascii="Arial" w:hAnsi="Arial" w:cs="Arial"/>
          <w:b/>
          <w:bCs/>
          <w:i/>
          <w:color w:val="233A60"/>
          <w:sz w:val="32"/>
          <w:szCs w:val="32"/>
          <w:lang w:val="en-GB"/>
        </w:rPr>
        <w:t>d</w:t>
      </w:r>
      <w:r w:rsidRPr="005F73D4">
        <w:rPr>
          <w:rFonts w:ascii="Arial" w:hAnsi="Arial" w:cs="Arial"/>
          <w:b/>
          <w:bCs/>
          <w:color w:val="233A60"/>
          <w:sz w:val="32"/>
          <w:szCs w:val="32"/>
          <w:lang w:val="en-GB"/>
        </w:rPr>
        <w:t>)</w:t>
      </w:r>
    </w:p>
    <w:p w14:paraId="67E74966" w14:textId="30FB0E99" w:rsidR="005F73D4" w:rsidRPr="005F73D4" w:rsidRDefault="005F73D4" w:rsidP="00496B75">
      <w:pPr>
        <w:widowControl w:val="0"/>
        <w:autoSpaceDE w:val="0"/>
        <w:autoSpaceDN w:val="0"/>
        <w:adjustRightInd w:val="0"/>
        <w:spacing w:after="240"/>
        <w:rPr>
          <w:rFonts w:ascii="Arial" w:hAnsi="Arial" w:cs="Arial"/>
          <w:b/>
          <w:color w:val="000090"/>
          <w:sz w:val="28"/>
          <w:szCs w:val="28"/>
          <w:lang w:val="en-US"/>
        </w:rPr>
      </w:pPr>
      <w:r>
        <w:rPr>
          <w:rFonts w:ascii="Arial" w:hAnsi="Arial" w:cs="Arial"/>
          <w:b/>
          <w:color w:val="000090"/>
          <w:sz w:val="28"/>
          <w:szCs w:val="28"/>
          <w:lang w:val="en-US"/>
        </w:rPr>
        <w:t xml:space="preserve">A. </w:t>
      </w:r>
      <w:r w:rsidRPr="005F73D4">
        <w:rPr>
          <w:rFonts w:ascii="Arial" w:hAnsi="Arial" w:cs="Arial"/>
          <w:b/>
          <w:color w:val="000090"/>
          <w:sz w:val="28"/>
          <w:szCs w:val="28"/>
          <w:lang w:val="en-US"/>
        </w:rPr>
        <w:t>INITIALIZATION</w:t>
      </w:r>
    </w:p>
    <w:p w14:paraId="4D894DB1" w14:textId="52C3687C" w:rsidR="007B5AF7" w:rsidRDefault="007B5AF7" w:rsidP="005F73D4">
      <w:pPr>
        <w:widowControl w:val="0"/>
        <w:autoSpaceDE w:val="0"/>
        <w:autoSpaceDN w:val="0"/>
        <w:adjustRightInd w:val="0"/>
        <w:spacing w:after="240"/>
        <w:rPr>
          <w:rFonts w:ascii="Arial" w:hAnsi="Arial" w:cs="Arial"/>
          <w:sz w:val="20"/>
          <w:szCs w:val="20"/>
          <w:lang w:val="en-US"/>
        </w:rPr>
      </w:pPr>
      <w:r>
        <w:rPr>
          <w:rFonts w:ascii="Arial" w:hAnsi="Arial" w:cs="Arial"/>
          <w:sz w:val="20"/>
          <w:szCs w:val="20"/>
          <w:lang w:val="en-US"/>
        </w:rPr>
        <w:t xml:space="preserve">• </w:t>
      </w:r>
      <w:r w:rsidR="00E96059">
        <w:rPr>
          <w:rFonts w:ascii="Arial" w:hAnsi="Arial" w:cs="Arial"/>
          <w:sz w:val="20"/>
          <w:szCs w:val="20"/>
          <w:lang w:val="en-US"/>
        </w:rPr>
        <w:t xml:space="preserve">reset </w:t>
      </w:r>
      <w:r w:rsidRPr="007B5AF7">
        <w:rPr>
          <w:rFonts w:ascii="Arial" w:hAnsi="Arial" w:cs="Arial"/>
          <w:sz w:val="20"/>
          <w:szCs w:val="20"/>
          <w:lang w:val="en-US"/>
        </w:rPr>
        <w:t xml:space="preserve">the </w:t>
      </w:r>
      <w:r w:rsidRPr="00E96059">
        <w:rPr>
          <w:rFonts w:ascii="Arial" w:hAnsi="Arial" w:cs="Arial"/>
          <w:b/>
          <w:sz w:val="20"/>
          <w:szCs w:val="20"/>
          <w:lang w:val="en-US"/>
        </w:rPr>
        <w:t xml:space="preserve">network settings </w:t>
      </w:r>
      <w:r w:rsidRPr="007B5AF7">
        <w:rPr>
          <w:rFonts w:ascii="Arial" w:hAnsi="Arial" w:cs="Arial"/>
          <w:sz w:val="20"/>
          <w:szCs w:val="20"/>
          <w:lang w:val="en-US"/>
        </w:rPr>
        <w:t>on both iPads:</w:t>
      </w:r>
    </w:p>
    <w:p w14:paraId="20C88CDC" w14:textId="25786443" w:rsidR="007B5AF7" w:rsidRDefault="007B5AF7" w:rsidP="005F73D4">
      <w:pPr>
        <w:widowControl w:val="0"/>
        <w:autoSpaceDE w:val="0"/>
        <w:autoSpaceDN w:val="0"/>
        <w:adjustRightInd w:val="0"/>
        <w:spacing w:after="240"/>
        <w:jc w:val="center"/>
        <w:rPr>
          <w:rFonts w:ascii="Arial" w:hAnsi="Arial" w:cs="Arial"/>
          <w:color w:val="3366FF"/>
          <w:sz w:val="20"/>
          <w:szCs w:val="20"/>
          <w:lang w:val="en-US"/>
        </w:rPr>
      </w:pPr>
      <w:r w:rsidRPr="007B5AF7">
        <w:rPr>
          <w:rFonts w:ascii="Arial" w:hAnsi="Arial" w:cs="Arial"/>
          <w:color w:val="3366FF"/>
          <w:sz w:val="20"/>
          <w:szCs w:val="20"/>
          <w:lang w:val="en-US"/>
        </w:rPr>
        <w:t>Settings</w:t>
      </w:r>
      <w:r w:rsidR="00E96059">
        <w:rPr>
          <w:rFonts w:ascii="Arial" w:hAnsi="Arial" w:cs="Arial"/>
          <w:color w:val="3366FF"/>
          <w:sz w:val="20"/>
          <w:szCs w:val="20"/>
          <w:lang w:val="en-US"/>
        </w:rPr>
        <w:t xml:space="preserve"> </w:t>
      </w:r>
      <w:r w:rsidRPr="007B5AF7">
        <w:rPr>
          <w:rFonts w:ascii="Arial" w:hAnsi="Arial" w:cs="Arial"/>
          <w:color w:val="3366FF"/>
          <w:sz w:val="20"/>
          <w:szCs w:val="20"/>
          <w:lang w:val="en-US"/>
        </w:rPr>
        <w:t>/</w:t>
      </w:r>
      <w:r w:rsidR="00E96059">
        <w:rPr>
          <w:rFonts w:ascii="Arial" w:hAnsi="Arial" w:cs="Arial"/>
          <w:color w:val="3366FF"/>
          <w:sz w:val="20"/>
          <w:szCs w:val="20"/>
          <w:lang w:val="en-US"/>
        </w:rPr>
        <w:t xml:space="preserve"> </w:t>
      </w:r>
      <w:r w:rsidRPr="007B5AF7">
        <w:rPr>
          <w:rFonts w:ascii="Arial" w:hAnsi="Arial" w:cs="Arial"/>
          <w:color w:val="3366FF"/>
          <w:sz w:val="20"/>
          <w:szCs w:val="20"/>
          <w:lang w:val="en-US"/>
        </w:rPr>
        <w:t>General</w:t>
      </w:r>
      <w:r w:rsidR="00E96059">
        <w:rPr>
          <w:rFonts w:ascii="Arial" w:hAnsi="Arial" w:cs="Arial"/>
          <w:color w:val="3366FF"/>
          <w:sz w:val="20"/>
          <w:szCs w:val="20"/>
          <w:lang w:val="en-US"/>
        </w:rPr>
        <w:t xml:space="preserve"> </w:t>
      </w:r>
      <w:r w:rsidRPr="007B5AF7">
        <w:rPr>
          <w:rFonts w:ascii="Arial" w:hAnsi="Arial" w:cs="Arial"/>
          <w:color w:val="3366FF"/>
          <w:sz w:val="20"/>
          <w:szCs w:val="20"/>
          <w:lang w:val="en-US"/>
        </w:rPr>
        <w:t>/</w:t>
      </w:r>
      <w:r w:rsidR="00E96059">
        <w:rPr>
          <w:rFonts w:ascii="Arial" w:hAnsi="Arial" w:cs="Arial"/>
          <w:color w:val="3366FF"/>
          <w:sz w:val="20"/>
          <w:szCs w:val="20"/>
          <w:lang w:val="en-US"/>
        </w:rPr>
        <w:t xml:space="preserve"> </w:t>
      </w:r>
      <w:r w:rsidRPr="007B5AF7">
        <w:rPr>
          <w:rFonts w:ascii="Arial" w:hAnsi="Arial" w:cs="Arial"/>
          <w:color w:val="3366FF"/>
          <w:sz w:val="20"/>
          <w:szCs w:val="20"/>
          <w:lang w:val="en-US"/>
        </w:rPr>
        <w:t>Reset (all the way below)</w:t>
      </w:r>
      <w:r w:rsidR="00E96059">
        <w:rPr>
          <w:rFonts w:ascii="Arial" w:hAnsi="Arial" w:cs="Arial"/>
          <w:color w:val="3366FF"/>
          <w:sz w:val="20"/>
          <w:szCs w:val="20"/>
          <w:lang w:val="en-US"/>
        </w:rPr>
        <w:t xml:space="preserve"> </w:t>
      </w:r>
      <w:r w:rsidRPr="007B5AF7">
        <w:rPr>
          <w:rFonts w:ascii="Arial" w:hAnsi="Arial" w:cs="Arial"/>
          <w:color w:val="3366FF"/>
          <w:sz w:val="20"/>
          <w:szCs w:val="20"/>
          <w:lang w:val="en-US"/>
        </w:rPr>
        <w:t>/</w:t>
      </w:r>
      <w:r w:rsidR="00E96059">
        <w:rPr>
          <w:rFonts w:ascii="Arial" w:hAnsi="Arial" w:cs="Arial"/>
          <w:color w:val="3366FF"/>
          <w:sz w:val="20"/>
          <w:szCs w:val="20"/>
          <w:lang w:val="en-US"/>
        </w:rPr>
        <w:t xml:space="preserve"> </w:t>
      </w:r>
      <w:r w:rsidRPr="007B5AF7">
        <w:rPr>
          <w:rFonts w:ascii="Arial" w:hAnsi="Arial" w:cs="Arial"/>
          <w:color w:val="3366FF"/>
          <w:sz w:val="20"/>
          <w:szCs w:val="20"/>
          <w:lang w:val="en-US"/>
        </w:rPr>
        <w:t>Reset Network Settings</w:t>
      </w:r>
    </w:p>
    <w:p w14:paraId="71542495" w14:textId="2876345F" w:rsidR="007B1DCD" w:rsidRPr="007B5AF7" w:rsidRDefault="007B1DCD" w:rsidP="007B5AF7">
      <w:pPr>
        <w:widowControl w:val="0"/>
        <w:autoSpaceDE w:val="0"/>
        <w:autoSpaceDN w:val="0"/>
        <w:adjustRightInd w:val="0"/>
        <w:spacing w:after="240"/>
        <w:jc w:val="center"/>
        <w:rPr>
          <w:rFonts w:ascii="Arial" w:hAnsi="Arial" w:cs="Arial"/>
          <w:color w:val="3366FF"/>
          <w:sz w:val="20"/>
          <w:szCs w:val="20"/>
          <w:lang w:val="en-US"/>
        </w:rPr>
      </w:pPr>
      <w:r>
        <w:rPr>
          <w:rFonts w:ascii="Arial" w:hAnsi="Arial" w:cs="Arial"/>
          <w:noProof/>
          <w:color w:val="3366FF"/>
          <w:sz w:val="20"/>
          <w:szCs w:val="20"/>
          <w:lang w:val="en-US" w:eastAsia="en-US"/>
        </w:rPr>
        <w:drawing>
          <wp:inline distT="0" distB="0" distL="0" distR="0" wp14:anchorId="59C3F5A1" wp14:editId="6EF7BC2D">
            <wp:extent cx="2254567" cy="300609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_ResetNetwork.jpg"/>
                    <pic:cNvPicPr/>
                  </pic:nvPicPr>
                  <pic:blipFill>
                    <a:blip r:embed="rId6">
                      <a:extLst>
                        <a:ext uri="{28A0092B-C50C-407E-A947-70E740481C1C}">
                          <a14:useLocalDpi xmlns:a14="http://schemas.microsoft.com/office/drawing/2010/main" val="0"/>
                        </a:ext>
                      </a:extLst>
                    </a:blip>
                    <a:stretch>
                      <a:fillRect/>
                    </a:stretch>
                  </pic:blipFill>
                  <pic:spPr>
                    <a:xfrm>
                      <a:off x="0" y="0"/>
                      <a:ext cx="2254698" cy="3006265"/>
                    </a:xfrm>
                    <a:prstGeom prst="rect">
                      <a:avLst/>
                    </a:prstGeom>
                  </pic:spPr>
                </pic:pic>
              </a:graphicData>
            </a:graphic>
          </wp:inline>
        </w:drawing>
      </w:r>
    </w:p>
    <w:p w14:paraId="1AD75EC5" w14:textId="070F77DE" w:rsidR="007B5AF7" w:rsidRDefault="007B5AF7" w:rsidP="00E96059">
      <w:pPr>
        <w:widowControl w:val="0"/>
        <w:autoSpaceDE w:val="0"/>
        <w:autoSpaceDN w:val="0"/>
        <w:adjustRightInd w:val="0"/>
        <w:spacing w:after="240"/>
        <w:ind w:firstLine="708"/>
        <w:rPr>
          <w:rFonts w:ascii="Arial" w:hAnsi="Arial" w:cs="Arial"/>
          <w:sz w:val="20"/>
          <w:szCs w:val="20"/>
          <w:lang w:val="en-US"/>
        </w:rPr>
      </w:pPr>
      <w:r>
        <w:rPr>
          <w:rFonts w:ascii="Arial" w:hAnsi="Arial" w:cs="Arial"/>
          <w:sz w:val="20"/>
          <w:szCs w:val="20"/>
          <w:lang w:val="en-US"/>
        </w:rPr>
        <w:t>This should clean any problematic settings and reduce synchronization issues.</w:t>
      </w:r>
    </w:p>
    <w:p w14:paraId="16AB2407" w14:textId="77777777" w:rsidR="00E96059" w:rsidRDefault="00E96059" w:rsidP="00E96059">
      <w:pPr>
        <w:widowControl w:val="0"/>
        <w:autoSpaceDE w:val="0"/>
        <w:autoSpaceDN w:val="0"/>
        <w:adjustRightInd w:val="0"/>
        <w:spacing w:after="240"/>
        <w:ind w:firstLine="708"/>
        <w:rPr>
          <w:rFonts w:ascii="Arial" w:hAnsi="Arial" w:cs="Arial"/>
          <w:sz w:val="20"/>
          <w:szCs w:val="20"/>
          <w:lang w:val="en-US"/>
        </w:rPr>
      </w:pPr>
    </w:p>
    <w:p w14:paraId="78E23943" w14:textId="4893FA63" w:rsidR="007B5AF7" w:rsidRDefault="007B5AF7" w:rsidP="00E96059">
      <w:pPr>
        <w:widowControl w:val="0"/>
        <w:autoSpaceDE w:val="0"/>
        <w:autoSpaceDN w:val="0"/>
        <w:adjustRightInd w:val="0"/>
        <w:spacing w:after="240"/>
        <w:ind w:firstLine="360"/>
        <w:rPr>
          <w:rFonts w:ascii="Arial" w:hAnsi="Arial" w:cs="Arial"/>
          <w:sz w:val="20"/>
          <w:szCs w:val="20"/>
          <w:lang w:val="en-US"/>
        </w:rPr>
      </w:pPr>
      <w:r>
        <w:rPr>
          <w:rFonts w:ascii="Arial" w:hAnsi="Arial" w:cs="Arial"/>
          <w:sz w:val="20"/>
          <w:szCs w:val="20"/>
          <w:lang w:val="en-US"/>
        </w:rPr>
        <w:t xml:space="preserve">• </w:t>
      </w:r>
      <w:r w:rsidR="00E96059">
        <w:rPr>
          <w:rFonts w:ascii="Arial" w:hAnsi="Arial" w:cs="Arial"/>
          <w:sz w:val="20"/>
          <w:szCs w:val="20"/>
          <w:lang w:val="en-US"/>
        </w:rPr>
        <w:t xml:space="preserve">find the best </w:t>
      </w:r>
      <w:r w:rsidRPr="00E96059">
        <w:rPr>
          <w:rFonts w:ascii="Arial" w:hAnsi="Arial" w:cs="Arial"/>
          <w:b/>
          <w:sz w:val="20"/>
          <w:szCs w:val="20"/>
          <w:lang w:val="en-US"/>
        </w:rPr>
        <w:t>Wi</w:t>
      </w:r>
      <w:r w:rsidR="00E96059" w:rsidRPr="00E96059">
        <w:rPr>
          <w:rFonts w:ascii="Arial" w:hAnsi="Arial" w:cs="Arial"/>
          <w:b/>
          <w:sz w:val="20"/>
          <w:szCs w:val="20"/>
          <w:lang w:val="en-US"/>
        </w:rPr>
        <w:t>-</w:t>
      </w:r>
      <w:r w:rsidRPr="00E96059">
        <w:rPr>
          <w:rFonts w:ascii="Arial" w:hAnsi="Arial" w:cs="Arial"/>
          <w:b/>
          <w:sz w:val="20"/>
          <w:szCs w:val="20"/>
          <w:lang w:val="en-US"/>
        </w:rPr>
        <w:t>Fi channel</w:t>
      </w:r>
      <w:r>
        <w:rPr>
          <w:rFonts w:ascii="Arial" w:hAnsi="Arial" w:cs="Arial"/>
          <w:sz w:val="20"/>
          <w:szCs w:val="20"/>
          <w:lang w:val="en-US"/>
        </w:rPr>
        <w:t>.</w:t>
      </w:r>
      <w:r w:rsidR="00E96059">
        <w:rPr>
          <w:rFonts w:ascii="Arial" w:hAnsi="Arial" w:cs="Arial"/>
          <w:sz w:val="20"/>
          <w:szCs w:val="20"/>
          <w:lang w:val="en-US"/>
        </w:rPr>
        <w:t xml:space="preserve"> To do this (tested on OSX 10.9.5):</w:t>
      </w:r>
    </w:p>
    <w:p w14:paraId="0FFB8EDB" w14:textId="2F12FD0B" w:rsidR="00E96059" w:rsidRPr="00E96059" w:rsidRDefault="00E96059" w:rsidP="00E96059">
      <w:pPr>
        <w:pStyle w:val="ListParagraph"/>
        <w:widowControl w:val="0"/>
        <w:numPr>
          <w:ilvl w:val="0"/>
          <w:numId w:val="8"/>
        </w:numPr>
        <w:autoSpaceDE w:val="0"/>
        <w:autoSpaceDN w:val="0"/>
        <w:adjustRightInd w:val="0"/>
        <w:spacing w:after="240"/>
        <w:rPr>
          <w:rFonts w:ascii="Arial" w:hAnsi="Arial" w:cs="Arial"/>
          <w:sz w:val="20"/>
          <w:szCs w:val="20"/>
          <w:lang w:val="en-US"/>
        </w:rPr>
      </w:pPr>
      <w:r w:rsidRPr="00E96059">
        <w:rPr>
          <w:rFonts w:ascii="Arial" w:hAnsi="Arial" w:cs="Arial"/>
          <w:sz w:val="20"/>
          <w:szCs w:val="20"/>
          <w:lang w:val="en-US"/>
        </w:rPr>
        <w:t>Turn Wi-Fi On</w:t>
      </w:r>
    </w:p>
    <w:p w14:paraId="00B4B1BB" w14:textId="32780B66" w:rsidR="00E96059" w:rsidRDefault="00E96059" w:rsidP="00E96059">
      <w:pPr>
        <w:pStyle w:val="ListParagraph"/>
        <w:widowControl w:val="0"/>
        <w:numPr>
          <w:ilvl w:val="0"/>
          <w:numId w:val="8"/>
        </w:numPr>
        <w:autoSpaceDE w:val="0"/>
        <w:autoSpaceDN w:val="0"/>
        <w:adjustRightInd w:val="0"/>
        <w:spacing w:after="240"/>
        <w:rPr>
          <w:rFonts w:ascii="Arial" w:hAnsi="Arial" w:cs="Arial"/>
          <w:sz w:val="20"/>
          <w:szCs w:val="20"/>
          <w:lang w:val="en-US"/>
        </w:rPr>
      </w:pPr>
      <w:r>
        <w:rPr>
          <w:rFonts w:ascii="Arial" w:hAnsi="Arial" w:cs="Arial"/>
          <w:sz w:val="20"/>
          <w:szCs w:val="20"/>
          <w:lang w:val="en-US"/>
        </w:rPr>
        <w:t>Alt Click on the Wi-Fi icon and choose the last line: Open Wireless Diagnostics</w:t>
      </w:r>
    </w:p>
    <w:p w14:paraId="4FAE2364" w14:textId="77777777" w:rsidR="007B1DCD" w:rsidRDefault="007B1DCD" w:rsidP="007B1DCD">
      <w:pPr>
        <w:pStyle w:val="ListParagraph"/>
        <w:widowControl w:val="0"/>
        <w:autoSpaceDE w:val="0"/>
        <w:autoSpaceDN w:val="0"/>
        <w:adjustRightInd w:val="0"/>
        <w:spacing w:after="240"/>
        <w:jc w:val="center"/>
        <w:rPr>
          <w:rFonts w:ascii="Arial" w:hAnsi="Arial" w:cs="Arial"/>
          <w:sz w:val="20"/>
          <w:szCs w:val="20"/>
          <w:lang w:val="en-US"/>
        </w:rPr>
      </w:pPr>
    </w:p>
    <w:p w14:paraId="1BBBB0AC" w14:textId="58CA4D5F" w:rsidR="007B1DCD" w:rsidRDefault="007B1DCD" w:rsidP="007B1DCD">
      <w:pPr>
        <w:pStyle w:val="ListParagraph"/>
        <w:widowControl w:val="0"/>
        <w:autoSpaceDE w:val="0"/>
        <w:autoSpaceDN w:val="0"/>
        <w:adjustRightInd w:val="0"/>
        <w:spacing w:after="240"/>
        <w:jc w:val="center"/>
        <w:rPr>
          <w:rFonts w:ascii="Arial" w:hAnsi="Arial" w:cs="Arial"/>
          <w:sz w:val="20"/>
          <w:szCs w:val="20"/>
          <w:lang w:val="en-US"/>
        </w:rPr>
      </w:pPr>
      <w:r>
        <w:rPr>
          <w:rFonts w:ascii="Arial" w:hAnsi="Arial" w:cs="Arial"/>
          <w:noProof/>
          <w:sz w:val="20"/>
          <w:szCs w:val="20"/>
          <w:lang w:val="en-US" w:eastAsia="en-US"/>
        </w:rPr>
        <w:drawing>
          <wp:inline distT="0" distB="0" distL="0" distR="0" wp14:anchorId="64070A54" wp14:editId="1B8398A7">
            <wp:extent cx="1731816" cy="1786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Diag.png"/>
                    <pic:cNvPicPr/>
                  </pic:nvPicPr>
                  <pic:blipFill>
                    <a:blip r:embed="rId7">
                      <a:extLst>
                        <a:ext uri="{28A0092B-C50C-407E-A947-70E740481C1C}">
                          <a14:useLocalDpi xmlns:a14="http://schemas.microsoft.com/office/drawing/2010/main" val="0"/>
                        </a:ext>
                      </a:extLst>
                    </a:blip>
                    <a:stretch>
                      <a:fillRect/>
                    </a:stretch>
                  </pic:blipFill>
                  <pic:spPr>
                    <a:xfrm>
                      <a:off x="0" y="0"/>
                      <a:ext cx="1732191" cy="1787277"/>
                    </a:xfrm>
                    <a:prstGeom prst="rect">
                      <a:avLst/>
                    </a:prstGeom>
                  </pic:spPr>
                </pic:pic>
              </a:graphicData>
            </a:graphic>
          </wp:inline>
        </w:drawing>
      </w:r>
    </w:p>
    <w:p w14:paraId="326F42AD" w14:textId="77777777" w:rsidR="007B1DCD" w:rsidRDefault="007B1DCD" w:rsidP="007B1DCD">
      <w:pPr>
        <w:pStyle w:val="ListParagraph"/>
        <w:widowControl w:val="0"/>
        <w:autoSpaceDE w:val="0"/>
        <w:autoSpaceDN w:val="0"/>
        <w:adjustRightInd w:val="0"/>
        <w:spacing w:after="240"/>
        <w:jc w:val="center"/>
        <w:rPr>
          <w:rFonts w:ascii="Arial" w:hAnsi="Arial" w:cs="Arial"/>
          <w:sz w:val="20"/>
          <w:szCs w:val="20"/>
          <w:lang w:val="en-US"/>
        </w:rPr>
      </w:pPr>
    </w:p>
    <w:p w14:paraId="7A5D134F" w14:textId="76400014" w:rsidR="00E96059" w:rsidRDefault="00E96059" w:rsidP="00E96059">
      <w:pPr>
        <w:pStyle w:val="ListParagraph"/>
        <w:widowControl w:val="0"/>
        <w:numPr>
          <w:ilvl w:val="0"/>
          <w:numId w:val="8"/>
        </w:numPr>
        <w:autoSpaceDE w:val="0"/>
        <w:autoSpaceDN w:val="0"/>
        <w:adjustRightInd w:val="0"/>
        <w:spacing w:after="240"/>
        <w:rPr>
          <w:rFonts w:ascii="Arial" w:hAnsi="Arial" w:cs="Arial"/>
          <w:sz w:val="20"/>
          <w:szCs w:val="20"/>
          <w:lang w:val="en-US"/>
        </w:rPr>
      </w:pPr>
      <w:r>
        <w:rPr>
          <w:rFonts w:ascii="Arial" w:hAnsi="Arial" w:cs="Arial"/>
          <w:sz w:val="20"/>
          <w:szCs w:val="20"/>
          <w:lang w:val="en-US"/>
        </w:rPr>
        <w:t>Give your password, but DO NOT Continue.</w:t>
      </w:r>
    </w:p>
    <w:p w14:paraId="5D3C8826" w14:textId="67AF5446" w:rsidR="00E96059" w:rsidRDefault="00E96059" w:rsidP="00E96059">
      <w:pPr>
        <w:pStyle w:val="ListParagraph"/>
        <w:widowControl w:val="0"/>
        <w:numPr>
          <w:ilvl w:val="0"/>
          <w:numId w:val="8"/>
        </w:numPr>
        <w:autoSpaceDE w:val="0"/>
        <w:autoSpaceDN w:val="0"/>
        <w:adjustRightInd w:val="0"/>
        <w:spacing w:after="240"/>
        <w:rPr>
          <w:rFonts w:ascii="Arial" w:hAnsi="Arial" w:cs="Arial"/>
          <w:sz w:val="20"/>
          <w:szCs w:val="20"/>
          <w:lang w:val="en-US"/>
        </w:rPr>
      </w:pPr>
      <w:r>
        <w:rPr>
          <w:rFonts w:ascii="Arial" w:hAnsi="Arial" w:cs="Arial"/>
          <w:sz w:val="20"/>
          <w:szCs w:val="20"/>
          <w:lang w:val="en-US"/>
        </w:rPr>
        <w:lastRenderedPageBreak/>
        <w:t>Choose Window/Utilities (cmd 2)</w:t>
      </w:r>
    </w:p>
    <w:p w14:paraId="66908213" w14:textId="77777777" w:rsidR="007B1DCD" w:rsidRDefault="007B1DCD" w:rsidP="007B1DCD">
      <w:pPr>
        <w:pStyle w:val="ListParagraph"/>
        <w:widowControl w:val="0"/>
        <w:autoSpaceDE w:val="0"/>
        <w:autoSpaceDN w:val="0"/>
        <w:adjustRightInd w:val="0"/>
        <w:spacing w:after="240"/>
        <w:rPr>
          <w:rFonts w:ascii="Arial" w:hAnsi="Arial" w:cs="Arial"/>
          <w:sz w:val="20"/>
          <w:szCs w:val="20"/>
          <w:lang w:val="en-US"/>
        </w:rPr>
      </w:pPr>
    </w:p>
    <w:p w14:paraId="50DB0F6F" w14:textId="3B9C376E" w:rsidR="007B1DCD" w:rsidRDefault="007B1DCD" w:rsidP="007B1DCD">
      <w:pPr>
        <w:pStyle w:val="ListParagraph"/>
        <w:widowControl w:val="0"/>
        <w:autoSpaceDE w:val="0"/>
        <w:autoSpaceDN w:val="0"/>
        <w:adjustRightInd w:val="0"/>
        <w:spacing w:after="240"/>
        <w:jc w:val="center"/>
        <w:rPr>
          <w:rFonts w:ascii="Arial" w:hAnsi="Arial" w:cs="Arial"/>
          <w:sz w:val="20"/>
          <w:szCs w:val="20"/>
          <w:lang w:val="en-US"/>
        </w:rPr>
      </w:pPr>
      <w:r>
        <w:rPr>
          <w:rFonts w:ascii="Arial" w:hAnsi="Arial" w:cs="Arial"/>
          <w:noProof/>
          <w:sz w:val="20"/>
          <w:szCs w:val="20"/>
          <w:lang w:val="en-US" w:eastAsia="en-US"/>
        </w:rPr>
        <w:drawing>
          <wp:inline distT="0" distB="0" distL="0" distR="0" wp14:anchorId="73075930" wp14:editId="546A9EC2">
            <wp:extent cx="2345690" cy="225645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_Utilities.png"/>
                    <pic:cNvPicPr/>
                  </pic:nvPicPr>
                  <pic:blipFill>
                    <a:blip r:embed="rId8">
                      <a:extLst>
                        <a:ext uri="{28A0092B-C50C-407E-A947-70E740481C1C}">
                          <a14:useLocalDpi xmlns:a14="http://schemas.microsoft.com/office/drawing/2010/main" val="0"/>
                        </a:ext>
                      </a:extLst>
                    </a:blip>
                    <a:stretch>
                      <a:fillRect/>
                    </a:stretch>
                  </pic:blipFill>
                  <pic:spPr>
                    <a:xfrm>
                      <a:off x="0" y="0"/>
                      <a:ext cx="2345690" cy="2256452"/>
                    </a:xfrm>
                    <a:prstGeom prst="rect">
                      <a:avLst/>
                    </a:prstGeom>
                  </pic:spPr>
                </pic:pic>
              </a:graphicData>
            </a:graphic>
          </wp:inline>
        </w:drawing>
      </w:r>
    </w:p>
    <w:p w14:paraId="19594C53" w14:textId="77777777" w:rsidR="007B1DCD" w:rsidRDefault="007B1DCD" w:rsidP="007B1DCD">
      <w:pPr>
        <w:pStyle w:val="ListParagraph"/>
        <w:widowControl w:val="0"/>
        <w:autoSpaceDE w:val="0"/>
        <w:autoSpaceDN w:val="0"/>
        <w:adjustRightInd w:val="0"/>
        <w:spacing w:after="240"/>
        <w:jc w:val="center"/>
        <w:rPr>
          <w:rFonts w:ascii="Arial" w:hAnsi="Arial" w:cs="Arial"/>
          <w:sz w:val="20"/>
          <w:szCs w:val="20"/>
          <w:lang w:val="en-US"/>
        </w:rPr>
      </w:pPr>
    </w:p>
    <w:p w14:paraId="104FFD26" w14:textId="3D7039A2" w:rsidR="00E96059" w:rsidRDefault="00E96059" w:rsidP="00E96059">
      <w:pPr>
        <w:pStyle w:val="ListParagraph"/>
        <w:widowControl w:val="0"/>
        <w:numPr>
          <w:ilvl w:val="0"/>
          <w:numId w:val="8"/>
        </w:numPr>
        <w:autoSpaceDE w:val="0"/>
        <w:autoSpaceDN w:val="0"/>
        <w:adjustRightInd w:val="0"/>
        <w:spacing w:after="240"/>
        <w:rPr>
          <w:rFonts w:ascii="Arial" w:hAnsi="Arial" w:cs="Arial"/>
          <w:sz w:val="20"/>
          <w:szCs w:val="20"/>
          <w:lang w:val="en-US"/>
        </w:rPr>
      </w:pPr>
      <w:r>
        <w:rPr>
          <w:rFonts w:ascii="Arial" w:hAnsi="Arial" w:cs="Arial"/>
          <w:sz w:val="20"/>
          <w:szCs w:val="20"/>
          <w:lang w:val="en-US"/>
        </w:rPr>
        <w:t>Select Wi-Fi Scan and type on Scan Now</w:t>
      </w:r>
    </w:p>
    <w:p w14:paraId="11D1C972" w14:textId="77777777" w:rsidR="007B1DCD" w:rsidRDefault="007B1DCD" w:rsidP="007B1DCD">
      <w:pPr>
        <w:pStyle w:val="ListParagraph"/>
        <w:widowControl w:val="0"/>
        <w:autoSpaceDE w:val="0"/>
        <w:autoSpaceDN w:val="0"/>
        <w:adjustRightInd w:val="0"/>
        <w:spacing w:after="240"/>
        <w:rPr>
          <w:rFonts w:ascii="Arial" w:hAnsi="Arial" w:cs="Arial"/>
          <w:sz w:val="20"/>
          <w:szCs w:val="20"/>
          <w:lang w:val="en-US"/>
        </w:rPr>
      </w:pPr>
    </w:p>
    <w:p w14:paraId="3226B832" w14:textId="3EA4BC4F" w:rsidR="007B1DCD" w:rsidRDefault="007B1DCD" w:rsidP="007B1DCD">
      <w:pPr>
        <w:pStyle w:val="ListParagraph"/>
        <w:widowControl w:val="0"/>
        <w:autoSpaceDE w:val="0"/>
        <w:autoSpaceDN w:val="0"/>
        <w:adjustRightInd w:val="0"/>
        <w:spacing w:after="240"/>
        <w:jc w:val="center"/>
        <w:rPr>
          <w:rFonts w:ascii="Arial" w:hAnsi="Arial" w:cs="Arial"/>
          <w:sz w:val="20"/>
          <w:szCs w:val="20"/>
          <w:lang w:val="en-US"/>
        </w:rPr>
      </w:pPr>
      <w:r>
        <w:rPr>
          <w:rFonts w:ascii="Arial" w:hAnsi="Arial" w:cs="Arial"/>
          <w:noProof/>
          <w:sz w:val="20"/>
          <w:szCs w:val="20"/>
          <w:lang w:val="en-US" w:eastAsia="en-US"/>
        </w:rPr>
        <w:drawing>
          <wp:inline distT="0" distB="0" distL="0" distR="0" wp14:anchorId="50D8E6BC" wp14:editId="73410AFC">
            <wp:extent cx="4574540" cy="293913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_Scan.png"/>
                    <pic:cNvPicPr/>
                  </pic:nvPicPr>
                  <pic:blipFill>
                    <a:blip r:embed="rId9">
                      <a:extLst>
                        <a:ext uri="{28A0092B-C50C-407E-A947-70E740481C1C}">
                          <a14:useLocalDpi xmlns:a14="http://schemas.microsoft.com/office/drawing/2010/main" val="0"/>
                        </a:ext>
                      </a:extLst>
                    </a:blip>
                    <a:stretch>
                      <a:fillRect/>
                    </a:stretch>
                  </pic:blipFill>
                  <pic:spPr>
                    <a:xfrm>
                      <a:off x="0" y="0"/>
                      <a:ext cx="4574540" cy="2939137"/>
                    </a:xfrm>
                    <a:prstGeom prst="rect">
                      <a:avLst/>
                    </a:prstGeom>
                  </pic:spPr>
                </pic:pic>
              </a:graphicData>
            </a:graphic>
          </wp:inline>
        </w:drawing>
      </w:r>
    </w:p>
    <w:p w14:paraId="12752092" w14:textId="77777777" w:rsidR="007B1DCD" w:rsidRDefault="007B1DCD" w:rsidP="007B1DCD">
      <w:pPr>
        <w:pStyle w:val="ListParagraph"/>
        <w:widowControl w:val="0"/>
        <w:autoSpaceDE w:val="0"/>
        <w:autoSpaceDN w:val="0"/>
        <w:adjustRightInd w:val="0"/>
        <w:spacing w:after="240"/>
        <w:rPr>
          <w:rFonts w:ascii="Arial" w:hAnsi="Arial" w:cs="Arial"/>
          <w:sz w:val="20"/>
          <w:szCs w:val="20"/>
          <w:lang w:val="en-US"/>
        </w:rPr>
      </w:pPr>
    </w:p>
    <w:p w14:paraId="155FDB2A" w14:textId="214F64C7" w:rsidR="00E96059" w:rsidRPr="00E96059" w:rsidRDefault="00E96059" w:rsidP="00E96059">
      <w:pPr>
        <w:pStyle w:val="ListParagraph"/>
        <w:widowControl w:val="0"/>
        <w:numPr>
          <w:ilvl w:val="0"/>
          <w:numId w:val="8"/>
        </w:numPr>
        <w:autoSpaceDE w:val="0"/>
        <w:autoSpaceDN w:val="0"/>
        <w:adjustRightInd w:val="0"/>
        <w:spacing w:after="240"/>
        <w:rPr>
          <w:rFonts w:ascii="Arial" w:hAnsi="Arial" w:cs="Arial"/>
          <w:sz w:val="20"/>
          <w:szCs w:val="20"/>
          <w:lang w:val="en-US"/>
        </w:rPr>
      </w:pPr>
      <w:r>
        <w:rPr>
          <w:rFonts w:ascii="Arial" w:hAnsi="Arial" w:cs="Arial"/>
          <w:sz w:val="20"/>
          <w:szCs w:val="20"/>
          <w:lang w:val="en-US"/>
        </w:rPr>
        <w:t>Use one of the proposed Best 2.4 GHz Channels when setting up the local network (see below)</w:t>
      </w:r>
    </w:p>
    <w:p w14:paraId="473E9B96" w14:textId="77777777" w:rsidR="00C75A46" w:rsidRDefault="00C75A46">
      <w:pPr>
        <w:rPr>
          <w:rFonts w:ascii="Arial" w:hAnsi="Arial" w:cs="Arial"/>
          <w:sz w:val="20"/>
          <w:szCs w:val="20"/>
          <w:lang w:val="en-US"/>
        </w:rPr>
      </w:pPr>
      <w:r>
        <w:rPr>
          <w:rFonts w:ascii="Arial" w:hAnsi="Arial" w:cs="Arial"/>
          <w:sz w:val="20"/>
          <w:szCs w:val="20"/>
          <w:lang w:val="en-US"/>
        </w:rPr>
        <w:br w:type="page"/>
      </w:r>
    </w:p>
    <w:p w14:paraId="53455211" w14:textId="04CA248D" w:rsidR="006113C0" w:rsidRPr="005F73D4" w:rsidRDefault="005F73D4" w:rsidP="00E96059">
      <w:pPr>
        <w:widowControl w:val="0"/>
        <w:autoSpaceDE w:val="0"/>
        <w:autoSpaceDN w:val="0"/>
        <w:adjustRightInd w:val="0"/>
        <w:spacing w:after="240"/>
        <w:rPr>
          <w:rFonts w:ascii="Arial" w:hAnsi="Arial" w:cs="Arial"/>
          <w:b/>
          <w:color w:val="000090"/>
          <w:sz w:val="28"/>
          <w:szCs w:val="28"/>
          <w:lang w:val="en-US"/>
        </w:rPr>
      </w:pPr>
      <w:r w:rsidRPr="005F73D4">
        <w:rPr>
          <w:rFonts w:ascii="Arial" w:hAnsi="Arial" w:cs="Arial"/>
          <w:b/>
          <w:color w:val="000090"/>
          <w:sz w:val="28"/>
          <w:szCs w:val="28"/>
          <w:lang w:val="en-US"/>
        </w:rPr>
        <w:lastRenderedPageBreak/>
        <w:t xml:space="preserve">B. </w:t>
      </w:r>
      <w:r w:rsidR="006113C0" w:rsidRPr="005F73D4">
        <w:rPr>
          <w:rFonts w:ascii="Arial" w:hAnsi="Arial" w:cs="Arial"/>
          <w:b/>
          <w:color w:val="000090"/>
          <w:sz w:val="28"/>
          <w:szCs w:val="28"/>
          <w:lang w:val="en-US"/>
        </w:rPr>
        <w:t>ON THE MACINTOSH:</w:t>
      </w:r>
    </w:p>
    <w:p w14:paraId="40AFA4D6" w14:textId="33140198" w:rsidR="00E96059" w:rsidRDefault="007B1DCD" w:rsidP="00C75A46">
      <w:pPr>
        <w:pStyle w:val="ListParagraph"/>
        <w:widowControl w:val="0"/>
        <w:numPr>
          <w:ilvl w:val="0"/>
          <w:numId w:val="9"/>
        </w:numPr>
        <w:autoSpaceDE w:val="0"/>
        <w:autoSpaceDN w:val="0"/>
        <w:adjustRightInd w:val="0"/>
        <w:spacing w:after="240"/>
        <w:rPr>
          <w:rFonts w:ascii="Arial" w:hAnsi="Arial" w:cs="Arial"/>
          <w:sz w:val="20"/>
          <w:szCs w:val="20"/>
          <w:lang w:val="en-US"/>
        </w:rPr>
      </w:pPr>
      <w:r w:rsidRPr="00C75A46">
        <w:rPr>
          <w:rFonts w:ascii="Arial" w:hAnsi="Arial" w:cs="Arial"/>
          <w:sz w:val="20"/>
          <w:szCs w:val="20"/>
          <w:lang w:val="en-US"/>
        </w:rPr>
        <w:t xml:space="preserve">In </w:t>
      </w:r>
      <w:r w:rsidRPr="00C75A46">
        <w:rPr>
          <w:rFonts w:ascii="Arial" w:hAnsi="Arial" w:cs="Arial"/>
          <w:i/>
          <w:sz w:val="20"/>
          <w:szCs w:val="20"/>
          <w:lang w:val="en-US"/>
        </w:rPr>
        <w:t>Network Preferences / Wi-Fi</w:t>
      </w:r>
      <w:r w:rsidR="00C75A46" w:rsidRPr="00C75A46">
        <w:rPr>
          <w:rFonts w:ascii="Arial" w:hAnsi="Arial" w:cs="Arial"/>
          <w:i/>
          <w:sz w:val="20"/>
          <w:szCs w:val="20"/>
          <w:lang w:val="en-US"/>
        </w:rPr>
        <w:t xml:space="preserve"> </w:t>
      </w:r>
      <w:r w:rsidR="00C75A46" w:rsidRPr="00C75A46">
        <w:rPr>
          <w:rFonts w:ascii="Arial" w:hAnsi="Arial" w:cs="Arial"/>
          <w:sz w:val="20"/>
          <w:szCs w:val="20"/>
          <w:lang w:val="en-US"/>
        </w:rPr>
        <w:t xml:space="preserve">type on </w:t>
      </w:r>
      <w:r w:rsidR="00C75A46" w:rsidRPr="00C75A46">
        <w:rPr>
          <w:rFonts w:ascii="Arial" w:hAnsi="Arial" w:cs="Arial"/>
          <w:b/>
          <w:sz w:val="20"/>
          <w:szCs w:val="20"/>
          <w:lang w:val="en-US"/>
        </w:rPr>
        <w:t>Advanced</w:t>
      </w:r>
      <w:r w:rsidR="00C75A46" w:rsidRPr="00C75A46">
        <w:rPr>
          <w:rFonts w:ascii="Arial" w:hAnsi="Arial" w:cs="Arial"/>
          <w:sz w:val="20"/>
          <w:szCs w:val="20"/>
          <w:lang w:val="en-US"/>
        </w:rPr>
        <w:t xml:space="preserve">, then on </w:t>
      </w:r>
      <w:r w:rsidR="00C75A46" w:rsidRPr="00C75A46">
        <w:rPr>
          <w:rFonts w:ascii="Arial" w:hAnsi="Arial" w:cs="Arial"/>
          <w:b/>
          <w:sz w:val="20"/>
          <w:szCs w:val="20"/>
          <w:lang w:val="en-US"/>
        </w:rPr>
        <w:t>TCP/IP</w:t>
      </w:r>
      <w:r w:rsidR="00C75A46" w:rsidRPr="00C75A46">
        <w:rPr>
          <w:rFonts w:ascii="Arial" w:hAnsi="Arial" w:cs="Arial"/>
          <w:sz w:val="20"/>
          <w:szCs w:val="20"/>
          <w:lang w:val="en-US"/>
        </w:rPr>
        <w:t>. Configure the Network Manually as below:</w:t>
      </w:r>
    </w:p>
    <w:p w14:paraId="1789288B" w14:textId="77777777" w:rsidR="00C75A46" w:rsidRDefault="00C75A46" w:rsidP="00C75A46">
      <w:pPr>
        <w:pStyle w:val="ListParagraph"/>
        <w:widowControl w:val="0"/>
        <w:autoSpaceDE w:val="0"/>
        <w:autoSpaceDN w:val="0"/>
        <w:adjustRightInd w:val="0"/>
        <w:spacing w:after="240"/>
        <w:rPr>
          <w:rFonts w:ascii="Arial" w:hAnsi="Arial" w:cs="Arial"/>
          <w:sz w:val="20"/>
          <w:szCs w:val="20"/>
          <w:lang w:val="en-US"/>
        </w:rPr>
      </w:pPr>
    </w:p>
    <w:p w14:paraId="03E516F2" w14:textId="67153652" w:rsidR="00C75A46" w:rsidRDefault="00C75A46" w:rsidP="00C75A46">
      <w:pPr>
        <w:pStyle w:val="ListParagraph"/>
        <w:widowControl w:val="0"/>
        <w:autoSpaceDE w:val="0"/>
        <w:autoSpaceDN w:val="0"/>
        <w:adjustRightInd w:val="0"/>
        <w:spacing w:after="240"/>
        <w:jc w:val="center"/>
        <w:rPr>
          <w:rFonts w:ascii="Arial" w:hAnsi="Arial" w:cs="Arial"/>
          <w:sz w:val="20"/>
          <w:szCs w:val="20"/>
          <w:lang w:val="en-US"/>
        </w:rPr>
      </w:pPr>
      <w:r>
        <w:rPr>
          <w:rFonts w:ascii="Arial" w:hAnsi="Arial" w:cs="Arial"/>
          <w:noProof/>
          <w:sz w:val="20"/>
          <w:szCs w:val="20"/>
          <w:lang w:val="en-US" w:eastAsia="en-US"/>
        </w:rPr>
        <w:drawing>
          <wp:inline distT="0" distB="0" distL="0" distR="0" wp14:anchorId="33D1C54D" wp14:editId="2204699C">
            <wp:extent cx="2841509" cy="216789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_Manual_Network.png"/>
                    <pic:cNvPicPr/>
                  </pic:nvPicPr>
                  <pic:blipFill>
                    <a:blip r:embed="rId10">
                      <a:extLst>
                        <a:ext uri="{28A0092B-C50C-407E-A947-70E740481C1C}">
                          <a14:useLocalDpi xmlns:a14="http://schemas.microsoft.com/office/drawing/2010/main" val="0"/>
                        </a:ext>
                      </a:extLst>
                    </a:blip>
                    <a:stretch>
                      <a:fillRect/>
                    </a:stretch>
                  </pic:blipFill>
                  <pic:spPr>
                    <a:xfrm>
                      <a:off x="0" y="0"/>
                      <a:ext cx="2842870" cy="2168928"/>
                    </a:xfrm>
                    <a:prstGeom prst="rect">
                      <a:avLst/>
                    </a:prstGeom>
                  </pic:spPr>
                </pic:pic>
              </a:graphicData>
            </a:graphic>
          </wp:inline>
        </w:drawing>
      </w:r>
    </w:p>
    <w:p w14:paraId="06ADE91B" w14:textId="77777777" w:rsidR="00C75A46" w:rsidRPr="00C75A46" w:rsidRDefault="00C75A46" w:rsidP="00C75A46">
      <w:pPr>
        <w:pStyle w:val="ListParagraph"/>
        <w:widowControl w:val="0"/>
        <w:autoSpaceDE w:val="0"/>
        <w:autoSpaceDN w:val="0"/>
        <w:adjustRightInd w:val="0"/>
        <w:spacing w:after="240"/>
        <w:rPr>
          <w:rFonts w:ascii="Arial" w:hAnsi="Arial" w:cs="Arial"/>
          <w:sz w:val="20"/>
          <w:szCs w:val="20"/>
          <w:lang w:val="en-US"/>
        </w:rPr>
      </w:pPr>
    </w:p>
    <w:p w14:paraId="212AE419" w14:textId="33EE0482" w:rsidR="00C75A46" w:rsidRDefault="00D94050" w:rsidP="00C75A46">
      <w:pPr>
        <w:pStyle w:val="ListParagraph"/>
        <w:widowControl w:val="0"/>
        <w:numPr>
          <w:ilvl w:val="0"/>
          <w:numId w:val="9"/>
        </w:numPr>
        <w:autoSpaceDE w:val="0"/>
        <w:autoSpaceDN w:val="0"/>
        <w:adjustRightInd w:val="0"/>
        <w:spacing w:after="240"/>
        <w:rPr>
          <w:rFonts w:ascii="Arial" w:hAnsi="Arial" w:cs="Arial"/>
          <w:sz w:val="20"/>
          <w:szCs w:val="20"/>
          <w:lang w:val="en-US"/>
        </w:rPr>
      </w:pPr>
      <w:r>
        <w:rPr>
          <w:rFonts w:ascii="Arial" w:hAnsi="Arial" w:cs="Arial"/>
          <w:sz w:val="20"/>
          <w:szCs w:val="20"/>
          <w:lang w:val="en-US"/>
        </w:rPr>
        <w:t xml:space="preserve">Create a local </w:t>
      </w:r>
      <w:r w:rsidR="006113C0">
        <w:rPr>
          <w:rFonts w:ascii="Arial" w:hAnsi="Arial" w:cs="Arial"/>
          <w:sz w:val="20"/>
          <w:szCs w:val="20"/>
          <w:lang w:val="en-US"/>
        </w:rPr>
        <w:t>N</w:t>
      </w:r>
      <w:r>
        <w:rPr>
          <w:rFonts w:ascii="Arial" w:hAnsi="Arial" w:cs="Arial"/>
          <w:sz w:val="20"/>
          <w:szCs w:val="20"/>
          <w:lang w:val="en-US"/>
        </w:rPr>
        <w:t>etwork</w:t>
      </w:r>
      <w:r w:rsidR="006113C0">
        <w:rPr>
          <w:rFonts w:ascii="Arial" w:hAnsi="Arial" w:cs="Arial"/>
          <w:sz w:val="20"/>
          <w:szCs w:val="20"/>
          <w:lang w:val="en-US"/>
        </w:rPr>
        <w:t>:</w:t>
      </w:r>
    </w:p>
    <w:p w14:paraId="7C969D98" w14:textId="77777777" w:rsidR="006113C0" w:rsidRDefault="006113C0" w:rsidP="006113C0">
      <w:pPr>
        <w:pStyle w:val="ListParagraph"/>
        <w:widowControl w:val="0"/>
        <w:autoSpaceDE w:val="0"/>
        <w:autoSpaceDN w:val="0"/>
        <w:adjustRightInd w:val="0"/>
        <w:spacing w:after="240"/>
        <w:rPr>
          <w:rFonts w:ascii="Arial" w:hAnsi="Arial" w:cs="Arial"/>
          <w:sz w:val="20"/>
          <w:szCs w:val="20"/>
          <w:lang w:val="en-US"/>
        </w:rPr>
      </w:pPr>
    </w:p>
    <w:p w14:paraId="3928D1B2" w14:textId="77777777" w:rsidR="006113C0" w:rsidRDefault="006113C0" w:rsidP="006113C0">
      <w:pPr>
        <w:pStyle w:val="ListParagraph"/>
        <w:widowControl w:val="0"/>
        <w:autoSpaceDE w:val="0"/>
        <w:autoSpaceDN w:val="0"/>
        <w:adjustRightInd w:val="0"/>
        <w:spacing w:after="240"/>
        <w:jc w:val="center"/>
        <w:rPr>
          <w:rFonts w:ascii="Arial" w:hAnsi="Arial" w:cs="Arial"/>
          <w:sz w:val="20"/>
          <w:szCs w:val="20"/>
          <w:lang w:val="en-US"/>
        </w:rPr>
      </w:pPr>
      <w:r>
        <w:rPr>
          <w:rFonts w:ascii="Arial" w:hAnsi="Arial" w:cs="Arial"/>
          <w:noProof/>
          <w:sz w:val="20"/>
          <w:szCs w:val="20"/>
          <w:lang w:val="en-US" w:eastAsia="en-US"/>
        </w:rPr>
        <w:drawing>
          <wp:inline distT="0" distB="0" distL="0" distR="0" wp14:anchorId="753C85D2" wp14:editId="7FDED745">
            <wp:extent cx="2472690" cy="162158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Create_Network.png"/>
                    <pic:cNvPicPr/>
                  </pic:nvPicPr>
                  <pic:blipFill>
                    <a:blip r:embed="rId11">
                      <a:extLst>
                        <a:ext uri="{28A0092B-C50C-407E-A947-70E740481C1C}">
                          <a14:useLocalDpi xmlns:a14="http://schemas.microsoft.com/office/drawing/2010/main" val="0"/>
                        </a:ext>
                      </a:extLst>
                    </a:blip>
                    <a:stretch>
                      <a:fillRect/>
                    </a:stretch>
                  </pic:blipFill>
                  <pic:spPr>
                    <a:xfrm>
                      <a:off x="0" y="0"/>
                      <a:ext cx="2472690" cy="1621583"/>
                    </a:xfrm>
                    <a:prstGeom prst="rect">
                      <a:avLst/>
                    </a:prstGeom>
                  </pic:spPr>
                </pic:pic>
              </a:graphicData>
            </a:graphic>
          </wp:inline>
        </w:drawing>
      </w:r>
    </w:p>
    <w:p w14:paraId="22F572DF" w14:textId="77777777" w:rsidR="006113C0" w:rsidRDefault="006113C0" w:rsidP="006113C0">
      <w:pPr>
        <w:pStyle w:val="ListParagraph"/>
        <w:widowControl w:val="0"/>
        <w:autoSpaceDE w:val="0"/>
        <w:autoSpaceDN w:val="0"/>
        <w:adjustRightInd w:val="0"/>
        <w:spacing w:after="240"/>
        <w:rPr>
          <w:rFonts w:ascii="Arial" w:hAnsi="Arial" w:cs="Arial"/>
          <w:sz w:val="20"/>
          <w:szCs w:val="20"/>
          <w:lang w:val="en-US"/>
        </w:rPr>
      </w:pPr>
    </w:p>
    <w:p w14:paraId="297F9CC1" w14:textId="3DE81B59" w:rsidR="006113C0" w:rsidRDefault="006113C0" w:rsidP="006113C0">
      <w:pPr>
        <w:pStyle w:val="ListParagraph"/>
        <w:widowControl w:val="0"/>
        <w:numPr>
          <w:ilvl w:val="0"/>
          <w:numId w:val="9"/>
        </w:numPr>
        <w:autoSpaceDE w:val="0"/>
        <w:autoSpaceDN w:val="0"/>
        <w:adjustRightInd w:val="0"/>
        <w:spacing w:after="240"/>
        <w:rPr>
          <w:rFonts w:ascii="Arial" w:hAnsi="Arial" w:cs="Arial"/>
          <w:sz w:val="20"/>
          <w:szCs w:val="20"/>
          <w:lang w:val="en-US"/>
        </w:rPr>
      </w:pPr>
      <w:r>
        <w:rPr>
          <w:rFonts w:ascii="Arial" w:hAnsi="Arial" w:cs="Arial"/>
          <w:sz w:val="20"/>
          <w:szCs w:val="20"/>
          <w:lang w:val="en-US"/>
        </w:rPr>
        <w:t xml:space="preserve">Call the network </w:t>
      </w:r>
      <w:r w:rsidRPr="006113C0">
        <w:rPr>
          <w:rFonts w:ascii="Arial" w:hAnsi="Arial" w:cs="Arial"/>
          <w:i/>
          <w:sz w:val="20"/>
          <w:szCs w:val="20"/>
          <w:lang w:val="en-US"/>
        </w:rPr>
        <w:t>Mantra</w:t>
      </w:r>
      <w:r>
        <w:rPr>
          <w:rFonts w:ascii="Arial" w:hAnsi="Arial" w:cs="Arial"/>
          <w:sz w:val="20"/>
          <w:szCs w:val="20"/>
          <w:lang w:val="en-US"/>
        </w:rPr>
        <w:t>, choose one of the best channels (Channel 6, here), use a 40-bit WEP security, and type a 5-character password (I use “ircam”):</w:t>
      </w:r>
    </w:p>
    <w:p w14:paraId="25C30051" w14:textId="77777777" w:rsidR="006113C0" w:rsidRDefault="006113C0" w:rsidP="006113C0">
      <w:pPr>
        <w:pStyle w:val="ListParagraph"/>
        <w:widowControl w:val="0"/>
        <w:autoSpaceDE w:val="0"/>
        <w:autoSpaceDN w:val="0"/>
        <w:adjustRightInd w:val="0"/>
        <w:spacing w:after="240"/>
        <w:rPr>
          <w:rFonts w:ascii="Arial" w:hAnsi="Arial" w:cs="Arial"/>
          <w:sz w:val="20"/>
          <w:szCs w:val="20"/>
          <w:lang w:val="en-US"/>
        </w:rPr>
      </w:pPr>
    </w:p>
    <w:p w14:paraId="44EFEECE" w14:textId="4AE3C65E" w:rsidR="006113C0" w:rsidRPr="006113C0" w:rsidRDefault="006113C0" w:rsidP="006113C0">
      <w:pPr>
        <w:pStyle w:val="ListParagraph"/>
        <w:widowControl w:val="0"/>
        <w:autoSpaceDE w:val="0"/>
        <w:autoSpaceDN w:val="0"/>
        <w:adjustRightInd w:val="0"/>
        <w:spacing w:after="240"/>
        <w:jc w:val="center"/>
        <w:rPr>
          <w:rFonts w:ascii="Arial" w:hAnsi="Arial" w:cs="Arial"/>
          <w:sz w:val="20"/>
          <w:szCs w:val="20"/>
          <w:lang w:val="en-US"/>
        </w:rPr>
      </w:pPr>
      <w:r>
        <w:rPr>
          <w:rFonts w:ascii="Arial" w:hAnsi="Arial" w:cs="Arial"/>
          <w:noProof/>
          <w:sz w:val="20"/>
          <w:szCs w:val="20"/>
          <w:lang w:val="en-US" w:eastAsia="en-US"/>
        </w:rPr>
        <w:drawing>
          <wp:inline distT="0" distB="0" distL="0" distR="0" wp14:anchorId="1F3DD6CC" wp14:editId="44EB482A">
            <wp:extent cx="2472690" cy="1942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Mantra_Network.png"/>
                    <pic:cNvPicPr/>
                  </pic:nvPicPr>
                  <pic:blipFill>
                    <a:blip r:embed="rId12">
                      <a:extLst>
                        <a:ext uri="{28A0092B-C50C-407E-A947-70E740481C1C}">
                          <a14:useLocalDpi xmlns:a14="http://schemas.microsoft.com/office/drawing/2010/main" val="0"/>
                        </a:ext>
                      </a:extLst>
                    </a:blip>
                    <a:stretch>
                      <a:fillRect/>
                    </a:stretch>
                  </pic:blipFill>
                  <pic:spPr>
                    <a:xfrm>
                      <a:off x="0" y="0"/>
                      <a:ext cx="2472870" cy="1942572"/>
                    </a:xfrm>
                    <a:prstGeom prst="rect">
                      <a:avLst/>
                    </a:prstGeom>
                  </pic:spPr>
                </pic:pic>
              </a:graphicData>
            </a:graphic>
          </wp:inline>
        </w:drawing>
      </w:r>
    </w:p>
    <w:p w14:paraId="7D88851F" w14:textId="77777777" w:rsidR="006113C0" w:rsidRDefault="006113C0" w:rsidP="006113C0">
      <w:pPr>
        <w:pStyle w:val="ListParagraph"/>
        <w:widowControl w:val="0"/>
        <w:autoSpaceDE w:val="0"/>
        <w:autoSpaceDN w:val="0"/>
        <w:adjustRightInd w:val="0"/>
        <w:spacing w:after="240"/>
        <w:rPr>
          <w:rFonts w:ascii="Arial" w:hAnsi="Arial" w:cs="Arial"/>
          <w:sz w:val="20"/>
          <w:szCs w:val="20"/>
          <w:lang w:val="en-US"/>
        </w:rPr>
      </w:pPr>
    </w:p>
    <w:p w14:paraId="29E91F6B" w14:textId="2F915F3A" w:rsidR="004D4BFA" w:rsidRDefault="004D4BFA" w:rsidP="006113C0">
      <w:pPr>
        <w:pStyle w:val="ListParagraph"/>
        <w:widowControl w:val="0"/>
        <w:numPr>
          <w:ilvl w:val="0"/>
          <w:numId w:val="9"/>
        </w:numPr>
        <w:autoSpaceDE w:val="0"/>
        <w:autoSpaceDN w:val="0"/>
        <w:adjustRightInd w:val="0"/>
        <w:spacing w:after="240"/>
        <w:rPr>
          <w:rFonts w:ascii="Arial" w:hAnsi="Arial" w:cs="Arial"/>
          <w:sz w:val="20"/>
          <w:szCs w:val="20"/>
          <w:lang w:val="en-US"/>
        </w:rPr>
      </w:pPr>
      <w:r w:rsidRPr="006325D2">
        <w:rPr>
          <w:rFonts w:ascii="Arial" w:hAnsi="Arial" w:cs="Arial"/>
          <w:sz w:val="20"/>
          <w:szCs w:val="20"/>
          <w:lang w:val="en-US"/>
        </w:rPr>
        <w:t xml:space="preserve">Make sure that you have the latest version of </w:t>
      </w:r>
      <w:r w:rsidRPr="006325D2">
        <w:rPr>
          <w:rFonts w:ascii="Arial" w:hAnsi="Arial" w:cs="Arial"/>
          <w:i/>
          <w:sz w:val="20"/>
          <w:szCs w:val="20"/>
          <w:lang w:val="en-US"/>
        </w:rPr>
        <w:t>Pd</w:t>
      </w:r>
      <w:r w:rsidRPr="006325D2">
        <w:rPr>
          <w:rFonts w:ascii="Arial" w:hAnsi="Arial" w:cs="Arial"/>
          <w:sz w:val="20"/>
          <w:szCs w:val="20"/>
          <w:lang w:val="en-US"/>
        </w:rPr>
        <w:t xml:space="preserve"> installed (at this time: </w:t>
      </w:r>
      <w:r w:rsidRPr="009A450F">
        <w:rPr>
          <w:rFonts w:ascii="Arial" w:hAnsi="Arial" w:cs="Arial"/>
          <w:i/>
          <w:sz w:val="20"/>
          <w:szCs w:val="20"/>
          <w:lang w:val="en-US"/>
        </w:rPr>
        <w:t>Pd-0.46-6_32</w:t>
      </w:r>
      <w:r w:rsidRPr="006325D2">
        <w:rPr>
          <w:rFonts w:ascii="Arial" w:hAnsi="Arial" w:cs="Arial"/>
          <w:sz w:val="20"/>
          <w:szCs w:val="20"/>
          <w:lang w:val="en-US"/>
        </w:rPr>
        <w:t>).</w:t>
      </w:r>
      <w:r w:rsidR="002A2715" w:rsidRPr="006325D2">
        <w:rPr>
          <w:rFonts w:ascii="Arial" w:hAnsi="Arial" w:cs="Arial"/>
          <w:sz w:val="20"/>
          <w:szCs w:val="20"/>
          <w:lang w:val="en-US"/>
        </w:rPr>
        <w:t xml:space="preserve"> If not, download </w:t>
      </w:r>
      <w:r w:rsidR="002F50DB">
        <w:rPr>
          <w:rFonts w:ascii="Arial" w:hAnsi="Arial" w:cs="Arial"/>
          <w:sz w:val="20"/>
          <w:szCs w:val="20"/>
          <w:lang w:val="en-US"/>
        </w:rPr>
        <w:t xml:space="preserve">the </w:t>
      </w:r>
      <w:r w:rsidR="002F50DB" w:rsidRPr="002F50DB">
        <w:rPr>
          <w:rFonts w:ascii="Arial" w:hAnsi="Arial" w:cs="Arial"/>
          <w:i/>
          <w:sz w:val="20"/>
          <w:szCs w:val="20"/>
          <w:lang w:val="en-US"/>
        </w:rPr>
        <w:t>Pd vanilla</w:t>
      </w:r>
      <w:r w:rsidR="002F50DB" w:rsidRPr="002F50DB">
        <w:rPr>
          <w:rFonts w:ascii="Arial" w:hAnsi="Arial" w:cs="Arial"/>
          <w:sz w:val="20"/>
          <w:szCs w:val="20"/>
          <w:lang w:val="en-US"/>
        </w:rPr>
        <w:t xml:space="preserve"> version (that is, </w:t>
      </w:r>
      <w:r w:rsidR="002F50DB" w:rsidRPr="002F50DB">
        <w:rPr>
          <w:rFonts w:ascii="Arial" w:hAnsi="Arial" w:cs="Arial"/>
          <w:color w:val="1A1A1A"/>
          <w:sz w:val="20"/>
          <w:szCs w:val="20"/>
          <w:lang w:val="en-US"/>
        </w:rPr>
        <w:t>the core of Pure Data, mainly written by Miller Puckette, focusing on audio signal and MIDI processing)</w:t>
      </w:r>
      <w:r w:rsidR="002A2715" w:rsidRPr="002F50DB">
        <w:rPr>
          <w:rFonts w:ascii="Arial" w:hAnsi="Arial" w:cs="Arial"/>
          <w:sz w:val="20"/>
          <w:szCs w:val="20"/>
          <w:lang w:val="en-US"/>
        </w:rPr>
        <w:t xml:space="preserve"> on </w:t>
      </w:r>
      <w:hyperlink r:id="rId13" w:history="1">
        <w:r w:rsidR="006325D2" w:rsidRPr="006325D2">
          <w:rPr>
            <w:rStyle w:val="Hyperlink"/>
            <w:rFonts w:ascii="Arial" w:hAnsi="Arial" w:cs="Arial"/>
            <w:sz w:val="20"/>
            <w:szCs w:val="20"/>
            <w:lang w:val="en-US"/>
          </w:rPr>
          <w:t>http://msp.ucsd.edu/software.html</w:t>
        </w:r>
      </w:hyperlink>
      <w:r w:rsidR="006325D2" w:rsidRPr="006325D2">
        <w:rPr>
          <w:rFonts w:ascii="Arial" w:hAnsi="Arial" w:cs="Arial"/>
          <w:color w:val="0000FF"/>
          <w:sz w:val="20"/>
          <w:szCs w:val="20"/>
          <w:lang w:val="en-US"/>
        </w:rPr>
        <w:t xml:space="preserve"> </w:t>
      </w:r>
      <w:r w:rsidR="006325D2">
        <w:rPr>
          <w:rFonts w:ascii="Arial" w:hAnsi="Arial" w:cs="Arial"/>
          <w:sz w:val="20"/>
          <w:szCs w:val="20"/>
          <w:lang w:val="en-US"/>
        </w:rPr>
        <w:t>(verified on August 16, 2015).</w:t>
      </w:r>
    </w:p>
    <w:p w14:paraId="1633F646" w14:textId="77777777" w:rsidR="005B1C67" w:rsidRDefault="005B1C67" w:rsidP="005B1C67">
      <w:pPr>
        <w:pStyle w:val="ListParagraph"/>
        <w:widowControl w:val="0"/>
        <w:autoSpaceDE w:val="0"/>
        <w:autoSpaceDN w:val="0"/>
        <w:adjustRightInd w:val="0"/>
        <w:spacing w:after="240"/>
        <w:rPr>
          <w:rFonts w:ascii="Arial" w:hAnsi="Arial" w:cs="Arial"/>
          <w:sz w:val="20"/>
          <w:szCs w:val="20"/>
          <w:lang w:val="en-US"/>
        </w:rPr>
      </w:pPr>
    </w:p>
    <w:p w14:paraId="4EAD9A4A" w14:textId="24DE41E7" w:rsidR="005B1C67" w:rsidRDefault="005B1C67" w:rsidP="006113C0">
      <w:pPr>
        <w:pStyle w:val="ListParagraph"/>
        <w:widowControl w:val="0"/>
        <w:numPr>
          <w:ilvl w:val="0"/>
          <w:numId w:val="9"/>
        </w:numPr>
        <w:autoSpaceDE w:val="0"/>
        <w:autoSpaceDN w:val="0"/>
        <w:adjustRightInd w:val="0"/>
        <w:spacing w:after="240"/>
        <w:rPr>
          <w:rFonts w:ascii="Arial" w:hAnsi="Arial" w:cs="Arial"/>
          <w:sz w:val="20"/>
          <w:szCs w:val="20"/>
          <w:lang w:val="en-US"/>
        </w:rPr>
      </w:pPr>
      <w:r>
        <w:rPr>
          <w:rFonts w:ascii="Arial" w:hAnsi="Arial" w:cs="Arial"/>
          <w:sz w:val="20"/>
          <w:szCs w:val="20"/>
          <w:lang w:val="en-US"/>
        </w:rPr>
        <w:t xml:space="preserve">Open Audio MIDI Setup and verify that the audio driver and sampling rate are correct. The current version uses </w:t>
      </w:r>
      <w:r w:rsidR="00EE22AF">
        <w:rPr>
          <w:rFonts w:ascii="Arial" w:hAnsi="Arial" w:cs="Arial"/>
          <w:sz w:val="20"/>
          <w:szCs w:val="20"/>
          <w:lang w:val="en-US"/>
        </w:rPr>
        <w:t xml:space="preserve">96KHz, but there is also an older version running at 44.1KHz. The usage of a Fireface </w:t>
      </w:r>
      <w:r w:rsidR="00EE22AF">
        <w:rPr>
          <w:rFonts w:ascii="Arial" w:hAnsi="Arial" w:cs="Arial"/>
          <w:sz w:val="20"/>
          <w:szCs w:val="20"/>
          <w:lang w:val="en-US"/>
        </w:rPr>
        <w:lastRenderedPageBreak/>
        <w:t>Audio Interface is strongly recommended.</w:t>
      </w:r>
    </w:p>
    <w:p w14:paraId="2D98256D" w14:textId="77777777" w:rsidR="002F50DB" w:rsidRDefault="002F50DB" w:rsidP="002F50DB">
      <w:pPr>
        <w:pStyle w:val="ListParagraph"/>
        <w:widowControl w:val="0"/>
        <w:autoSpaceDE w:val="0"/>
        <w:autoSpaceDN w:val="0"/>
        <w:adjustRightInd w:val="0"/>
        <w:spacing w:after="240"/>
        <w:rPr>
          <w:rFonts w:ascii="Arial" w:hAnsi="Arial" w:cs="Arial"/>
          <w:sz w:val="20"/>
          <w:szCs w:val="20"/>
          <w:lang w:val="en-US"/>
        </w:rPr>
      </w:pPr>
    </w:p>
    <w:p w14:paraId="76FEF208" w14:textId="6E8064F2" w:rsidR="002F50DB" w:rsidRDefault="005B1C67" w:rsidP="006113C0">
      <w:pPr>
        <w:pStyle w:val="ListParagraph"/>
        <w:widowControl w:val="0"/>
        <w:numPr>
          <w:ilvl w:val="0"/>
          <w:numId w:val="9"/>
        </w:numPr>
        <w:autoSpaceDE w:val="0"/>
        <w:autoSpaceDN w:val="0"/>
        <w:adjustRightInd w:val="0"/>
        <w:spacing w:after="240"/>
        <w:rPr>
          <w:rFonts w:ascii="Arial" w:hAnsi="Arial" w:cs="Arial"/>
          <w:sz w:val="20"/>
          <w:szCs w:val="20"/>
          <w:lang w:val="en-US"/>
        </w:rPr>
      </w:pPr>
      <w:r>
        <w:rPr>
          <w:rFonts w:ascii="Arial" w:hAnsi="Arial" w:cs="Arial"/>
          <w:sz w:val="20"/>
          <w:szCs w:val="20"/>
          <w:lang w:val="en-US"/>
        </w:rPr>
        <w:t xml:space="preserve">Go in </w:t>
      </w:r>
      <w:r>
        <w:rPr>
          <w:rFonts w:ascii="Arial" w:hAnsi="Arial" w:cs="Arial"/>
          <w:i/>
          <w:sz w:val="20"/>
          <w:szCs w:val="20"/>
          <w:lang w:val="en-US"/>
        </w:rPr>
        <w:t>mantra2015/mantra-</w:t>
      </w:r>
      <w:r w:rsidRPr="005B1C67">
        <w:rPr>
          <w:rFonts w:ascii="Arial" w:hAnsi="Arial" w:cs="Arial"/>
          <w:sz w:val="20"/>
          <w:szCs w:val="20"/>
          <w:lang w:val="en-US"/>
        </w:rPr>
        <w:t>pd</w:t>
      </w:r>
      <w:r>
        <w:rPr>
          <w:rFonts w:ascii="Arial" w:hAnsi="Arial" w:cs="Arial"/>
          <w:sz w:val="20"/>
          <w:szCs w:val="20"/>
          <w:lang w:val="en-US"/>
        </w:rPr>
        <w:t xml:space="preserve"> and double click on the red patch (at this time: </w:t>
      </w:r>
      <w:r w:rsidRPr="005B1C67">
        <w:rPr>
          <w:rFonts w:ascii="Arial" w:hAnsi="Arial" w:cs="Arial"/>
          <w:i/>
          <w:color w:val="FF0000"/>
          <w:sz w:val="20"/>
          <w:szCs w:val="20"/>
          <w:lang w:val="en-US"/>
        </w:rPr>
        <w:t>mantra2015i-96</w:t>
      </w:r>
      <w:r>
        <w:rPr>
          <w:rFonts w:ascii="Arial" w:hAnsi="Arial" w:cs="Arial"/>
          <w:sz w:val="20"/>
          <w:szCs w:val="20"/>
          <w:lang w:val="en-US"/>
        </w:rPr>
        <w:t>).</w:t>
      </w:r>
    </w:p>
    <w:p w14:paraId="7A070312" w14:textId="77777777" w:rsidR="00EE22AF" w:rsidRDefault="00EE22AF" w:rsidP="00EE22AF">
      <w:pPr>
        <w:pStyle w:val="ListParagraph"/>
        <w:widowControl w:val="0"/>
        <w:autoSpaceDE w:val="0"/>
        <w:autoSpaceDN w:val="0"/>
        <w:adjustRightInd w:val="0"/>
        <w:spacing w:after="240"/>
        <w:rPr>
          <w:rFonts w:ascii="Arial" w:hAnsi="Arial" w:cs="Arial"/>
          <w:sz w:val="20"/>
          <w:szCs w:val="20"/>
          <w:lang w:val="en-US"/>
        </w:rPr>
      </w:pPr>
    </w:p>
    <w:p w14:paraId="7D930791" w14:textId="58DE1DEB" w:rsidR="00EE22AF" w:rsidRDefault="005F73D4" w:rsidP="006113C0">
      <w:pPr>
        <w:pStyle w:val="ListParagraph"/>
        <w:widowControl w:val="0"/>
        <w:numPr>
          <w:ilvl w:val="0"/>
          <w:numId w:val="9"/>
        </w:numPr>
        <w:autoSpaceDE w:val="0"/>
        <w:autoSpaceDN w:val="0"/>
        <w:adjustRightInd w:val="0"/>
        <w:spacing w:after="240"/>
        <w:rPr>
          <w:rFonts w:ascii="Arial" w:hAnsi="Arial" w:cs="Arial"/>
          <w:sz w:val="20"/>
          <w:szCs w:val="20"/>
          <w:lang w:val="en-US"/>
        </w:rPr>
      </w:pPr>
      <w:r>
        <w:rPr>
          <w:rFonts w:ascii="Arial" w:hAnsi="Arial" w:cs="Arial"/>
          <w:sz w:val="20"/>
          <w:szCs w:val="20"/>
          <w:lang w:val="en-US"/>
        </w:rPr>
        <w:t>On the main page, make sure that the local IP addresses are exactly as below:</w:t>
      </w:r>
    </w:p>
    <w:p w14:paraId="64820BEB" w14:textId="77777777" w:rsidR="005F73D4" w:rsidRDefault="005F73D4" w:rsidP="005F73D4">
      <w:pPr>
        <w:pStyle w:val="ListParagraph"/>
        <w:widowControl w:val="0"/>
        <w:autoSpaceDE w:val="0"/>
        <w:autoSpaceDN w:val="0"/>
        <w:adjustRightInd w:val="0"/>
        <w:spacing w:after="240"/>
        <w:rPr>
          <w:rFonts w:ascii="Arial" w:hAnsi="Arial" w:cs="Arial"/>
          <w:sz w:val="20"/>
          <w:szCs w:val="20"/>
          <w:lang w:val="en-US"/>
        </w:rPr>
      </w:pPr>
    </w:p>
    <w:p w14:paraId="51D726F7" w14:textId="5CC106B5" w:rsidR="005F73D4" w:rsidRDefault="005F73D4" w:rsidP="005F73D4">
      <w:pPr>
        <w:pStyle w:val="ListParagraph"/>
        <w:widowControl w:val="0"/>
        <w:autoSpaceDE w:val="0"/>
        <w:autoSpaceDN w:val="0"/>
        <w:adjustRightInd w:val="0"/>
        <w:spacing w:after="240"/>
        <w:jc w:val="center"/>
        <w:rPr>
          <w:rFonts w:ascii="Arial" w:hAnsi="Arial" w:cs="Arial"/>
          <w:sz w:val="20"/>
          <w:szCs w:val="20"/>
          <w:lang w:val="en-US"/>
        </w:rPr>
      </w:pPr>
      <w:r>
        <w:rPr>
          <w:rFonts w:ascii="Arial" w:hAnsi="Arial" w:cs="Arial"/>
          <w:noProof/>
          <w:sz w:val="20"/>
          <w:szCs w:val="20"/>
          <w:lang w:val="en-US" w:eastAsia="en-US"/>
        </w:rPr>
        <w:drawing>
          <wp:inline distT="0" distB="0" distL="0" distR="0" wp14:anchorId="742B263E" wp14:editId="29666930">
            <wp:extent cx="3556000" cy="13589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_Local_IPs.png"/>
                    <pic:cNvPicPr/>
                  </pic:nvPicPr>
                  <pic:blipFill>
                    <a:blip r:embed="rId14">
                      <a:extLst>
                        <a:ext uri="{28A0092B-C50C-407E-A947-70E740481C1C}">
                          <a14:useLocalDpi xmlns:a14="http://schemas.microsoft.com/office/drawing/2010/main" val="0"/>
                        </a:ext>
                      </a:extLst>
                    </a:blip>
                    <a:stretch>
                      <a:fillRect/>
                    </a:stretch>
                  </pic:blipFill>
                  <pic:spPr>
                    <a:xfrm>
                      <a:off x="0" y="0"/>
                      <a:ext cx="3556000" cy="1358900"/>
                    </a:xfrm>
                    <a:prstGeom prst="rect">
                      <a:avLst/>
                    </a:prstGeom>
                  </pic:spPr>
                </pic:pic>
              </a:graphicData>
            </a:graphic>
          </wp:inline>
        </w:drawing>
      </w:r>
    </w:p>
    <w:p w14:paraId="45FEA5F3" w14:textId="77777777" w:rsidR="005F73D4" w:rsidRDefault="005F73D4" w:rsidP="005F73D4">
      <w:pPr>
        <w:pStyle w:val="ListParagraph"/>
        <w:widowControl w:val="0"/>
        <w:autoSpaceDE w:val="0"/>
        <w:autoSpaceDN w:val="0"/>
        <w:adjustRightInd w:val="0"/>
        <w:spacing w:after="240"/>
        <w:rPr>
          <w:rFonts w:ascii="Arial" w:hAnsi="Arial" w:cs="Arial"/>
          <w:sz w:val="20"/>
          <w:szCs w:val="20"/>
          <w:lang w:val="en-US"/>
        </w:rPr>
      </w:pPr>
    </w:p>
    <w:p w14:paraId="1EB7E350" w14:textId="62BA8F72" w:rsidR="005F73D4" w:rsidRDefault="005F73D4" w:rsidP="005F73D4">
      <w:pPr>
        <w:pStyle w:val="ListParagraph"/>
        <w:widowControl w:val="0"/>
        <w:numPr>
          <w:ilvl w:val="0"/>
          <w:numId w:val="9"/>
        </w:numPr>
        <w:autoSpaceDE w:val="0"/>
        <w:autoSpaceDN w:val="0"/>
        <w:adjustRightInd w:val="0"/>
        <w:spacing w:after="240"/>
        <w:rPr>
          <w:rFonts w:ascii="Arial" w:hAnsi="Arial" w:cs="Arial"/>
          <w:sz w:val="20"/>
          <w:szCs w:val="20"/>
          <w:lang w:val="en-US"/>
        </w:rPr>
      </w:pPr>
      <w:r>
        <w:rPr>
          <w:rFonts w:ascii="Arial" w:hAnsi="Arial" w:cs="Arial"/>
          <w:sz w:val="20"/>
          <w:szCs w:val="20"/>
          <w:lang w:val="en-US"/>
        </w:rPr>
        <w:t xml:space="preserve">Open </w:t>
      </w:r>
      <w:r>
        <w:rPr>
          <w:rFonts w:ascii="Arial" w:hAnsi="Arial" w:cs="Arial"/>
          <w:i/>
          <w:sz w:val="20"/>
          <w:szCs w:val="20"/>
          <w:lang w:val="en-US"/>
        </w:rPr>
        <w:t>pd controllers-IPADS</w:t>
      </w:r>
      <w:r>
        <w:rPr>
          <w:rFonts w:ascii="Arial" w:hAnsi="Arial" w:cs="Arial"/>
          <w:sz w:val="20"/>
          <w:szCs w:val="20"/>
          <w:lang w:val="en-US"/>
        </w:rPr>
        <w:t xml:space="preserve"> and make sure that the patch below the two </w:t>
      </w:r>
      <w:r w:rsidRPr="005F73D4">
        <w:rPr>
          <w:rFonts w:ascii="Arial" w:hAnsi="Arial" w:cs="Arial"/>
          <w:i/>
          <w:sz w:val="20"/>
          <w:szCs w:val="20"/>
          <w:lang w:val="en-US"/>
        </w:rPr>
        <w:t>loadbang</w:t>
      </w:r>
      <w:r>
        <w:rPr>
          <w:rFonts w:ascii="Arial" w:hAnsi="Arial" w:cs="Arial"/>
          <w:sz w:val="20"/>
          <w:szCs w:val="20"/>
          <w:lang w:val="en-US"/>
        </w:rPr>
        <w:t xml:space="preserve">’s looks </w:t>
      </w:r>
      <w:r w:rsidR="000A0975">
        <w:rPr>
          <w:rFonts w:ascii="Arial" w:hAnsi="Arial" w:cs="Arial"/>
          <w:sz w:val="20"/>
          <w:szCs w:val="20"/>
          <w:lang w:val="en-US"/>
        </w:rPr>
        <w:t xml:space="preserve">exactly as below, as well as the </w:t>
      </w:r>
      <w:r w:rsidR="000A0975" w:rsidRPr="000A0975">
        <w:rPr>
          <w:rFonts w:ascii="Arial" w:hAnsi="Arial" w:cs="Arial"/>
          <w:i/>
          <w:sz w:val="20"/>
          <w:szCs w:val="20"/>
          <w:lang w:val="en-US"/>
        </w:rPr>
        <w:t>udpreceive</w:t>
      </w:r>
      <w:r w:rsidR="000A0975">
        <w:rPr>
          <w:rFonts w:ascii="Arial" w:hAnsi="Arial" w:cs="Arial"/>
          <w:sz w:val="20"/>
          <w:szCs w:val="20"/>
          <w:lang w:val="en-US"/>
        </w:rPr>
        <w:t>’s contain the numbers 8006 and 9997.</w:t>
      </w:r>
    </w:p>
    <w:p w14:paraId="11EE9F7B" w14:textId="77777777" w:rsidR="005F73D4" w:rsidRDefault="005F73D4" w:rsidP="005F73D4">
      <w:pPr>
        <w:pStyle w:val="ListParagraph"/>
        <w:widowControl w:val="0"/>
        <w:autoSpaceDE w:val="0"/>
        <w:autoSpaceDN w:val="0"/>
        <w:adjustRightInd w:val="0"/>
        <w:spacing w:after="240"/>
        <w:rPr>
          <w:rFonts w:ascii="Arial" w:hAnsi="Arial" w:cs="Arial"/>
          <w:sz w:val="20"/>
          <w:szCs w:val="20"/>
          <w:lang w:val="en-US"/>
        </w:rPr>
      </w:pPr>
    </w:p>
    <w:p w14:paraId="752C2790" w14:textId="515C9E0B" w:rsidR="005F73D4" w:rsidRDefault="005F73D4" w:rsidP="005F73D4">
      <w:pPr>
        <w:pStyle w:val="ListParagraph"/>
        <w:widowControl w:val="0"/>
        <w:autoSpaceDE w:val="0"/>
        <w:autoSpaceDN w:val="0"/>
        <w:adjustRightInd w:val="0"/>
        <w:spacing w:after="240"/>
        <w:rPr>
          <w:rFonts w:ascii="Arial" w:hAnsi="Arial" w:cs="Arial"/>
          <w:sz w:val="20"/>
          <w:szCs w:val="20"/>
          <w:lang w:val="en-US"/>
        </w:rPr>
      </w:pPr>
      <w:r>
        <w:rPr>
          <w:rFonts w:ascii="Arial" w:hAnsi="Arial" w:cs="Arial"/>
          <w:noProof/>
          <w:sz w:val="20"/>
          <w:szCs w:val="20"/>
          <w:lang w:val="en-US" w:eastAsia="en-US"/>
        </w:rPr>
        <w:drawing>
          <wp:inline distT="0" distB="0" distL="0" distR="0" wp14:anchorId="65CDC40A" wp14:editId="4BCBEFC4">
            <wp:extent cx="2361386" cy="9000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Ipad1.png"/>
                    <pic:cNvPicPr/>
                  </pic:nvPicPr>
                  <pic:blipFill>
                    <a:blip r:embed="rId15">
                      <a:extLst>
                        <a:ext uri="{28A0092B-C50C-407E-A947-70E740481C1C}">
                          <a14:useLocalDpi xmlns:a14="http://schemas.microsoft.com/office/drawing/2010/main" val="0"/>
                        </a:ext>
                      </a:extLst>
                    </a:blip>
                    <a:stretch>
                      <a:fillRect/>
                    </a:stretch>
                  </pic:blipFill>
                  <pic:spPr>
                    <a:xfrm>
                      <a:off x="0" y="0"/>
                      <a:ext cx="2361386" cy="900000"/>
                    </a:xfrm>
                    <a:prstGeom prst="rect">
                      <a:avLst/>
                    </a:prstGeom>
                  </pic:spPr>
                </pic:pic>
              </a:graphicData>
            </a:graphic>
          </wp:inline>
        </w:drawing>
      </w:r>
      <w:r>
        <w:rPr>
          <w:rFonts w:ascii="Arial" w:hAnsi="Arial" w:cs="Arial"/>
          <w:sz w:val="20"/>
          <w:szCs w:val="20"/>
          <w:lang w:val="en-US"/>
        </w:rPr>
        <w:tab/>
      </w:r>
      <w:r>
        <w:rPr>
          <w:rFonts w:ascii="Arial" w:hAnsi="Arial" w:cs="Arial"/>
          <w:sz w:val="20"/>
          <w:szCs w:val="20"/>
          <w:lang w:val="en-US"/>
        </w:rPr>
        <w:tab/>
      </w:r>
      <w:r>
        <w:rPr>
          <w:rFonts w:ascii="Arial" w:hAnsi="Arial" w:cs="Arial"/>
          <w:noProof/>
          <w:sz w:val="20"/>
          <w:szCs w:val="20"/>
          <w:lang w:val="en-US" w:eastAsia="en-US"/>
        </w:rPr>
        <w:drawing>
          <wp:inline distT="0" distB="0" distL="0" distR="0" wp14:anchorId="5D96E093" wp14:editId="302BB455">
            <wp:extent cx="2097087" cy="900000"/>
            <wp:effectExtent l="0" t="0" r="1143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Ipad2.png"/>
                    <pic:cNvPicPr/>
                  </pic:nvPicPr>
                  <pic:blipFill>
                    <a:blip r:embed="rId16">
                      <a:extLst>
                        <a:ext uri="{28A0092B-C50C-407E-A947-70E740481C1C}">
                          <a14:useLocalDpi xmlns:a14="http://schemas.microsoft.com/office/drawing/2010/main" val="0"/>
                        </a:ext>
                      </a:extLst>
                    </a:blip>
                    <a:stretch>
                      <a:fillRect/>
                    </a:stretch>
                  </pic:blipFill>
                  <pic:spPr>
                    <a:xfrm>
                      <a:off x="0" y="0"/>
                      <a:ext cx="2097087" cy="900000"/>
                    </a:xfrm>
                    <a:prstGeom prst="rect">
                      <a:avLst/>
                    </a:prstGeom>
                  </pic:spPr>
                </pic:pic>
              </a:graphicData>
            </a:graphic>
          </wp:inline>
        </w:drawing>
      </w:r>
    </w:p>
    <w:p w14:paraId="40CE9570" w14:textId="77777777" w:rsidR="00D7248F" w:rsidRDefault="00D7248F" w:rsidP="005F73D4">
      <w:pPr>
        <w:pStyle w:val="ListParagraph"/>
        <w:widowControl w:val="0"/>
        <w:autoSpaceDE w:val="0"/>
        <w:autoSpaceDN w:val="0"/>
        <w:adjustRightInd w:val="0"/>
        <w:spacing w:after="240"/>
        <w:rPr>
          <w:rFonts w:ascii="Arial" w:hAnsi="Arial" w:cs="Arial"/>
          <w:sz w:val="20"/>
          <w:szCs w:val="20"/>
          <w:lang w:val="en-US"/>
        </w:rPr>
      </w:pPr>
    </w:p>
    <w:p w14:paraId="494DBC15" w14:textId="070A1BD8" w:rsidR="00D7248F" w:rsidRDefault="00D7248F" w:rsidP="00D7248F">
      <w:pPr>
        <w:pStyle w:val="ListParagraph"/>
        <w:widowControl w:val="0"/>
        <w:autoSpaceDE w:val="0"/>
        <w:autoSpaceDN w:val="0"/>
        <w:adjustRightInd w:val="0"/>
        <w:spacing w:after="240"/>
        <w:jc w:val="center"/>
        <w:rPr>
          <w:rFonts w:ascii="Arial" w:hAnsi="Arial" w:cs="Arial"/>
          <w:sz w:val="20"/>
          <w:szCs w:val="20"/>
          <w:lang w:val="en-US"/>
        </w:rPr>
      </w:pPr>
      <w:r>
        <w:rPr>
          <w:rFonts w:ascii="Arial" w:hAnsi="Arial" w:cs="Arial"/>
          <w:noProof/>
          <w:sz w:val="20"/>
          <w:szCs w:val="20"/>
          <w:lang w:val="en-US" w:eastAsia="en-US"/>
        </w:rPr>
        <w:drawing>
          <wp:inline distT="0" distB="0" distL="0" distR="0" wp14:anchorId="29DAEE35" wp14:editId="22876F89">
            <wp:extent cx="3433359" cy="90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_udpreceive.png"/>
                    <pic:cNvPicPr/>
                  </pic:nvPicPr>
                  <pic:blipFill>
                    <a:blip r:embed="rId17">
                      <a:extLst>
                        <a:ext uri="{28A0092B-C50C-407E-A947-70E740481C1C}">
                          <a14:useLocalDpi xmlns:a14="http://schemas.microsoft.com/office/drawing/2010/main" val="0"/>
                        </a:ext>
                      </a:extLst>
                    </a:blip>
                    <a:stretch>
                      <a:fillRect/>
                    </a:stretch>
                  </pic:blipFill>
                  <pic:spPr>
                    <a:xfrm>
                      <a:off x="0" y="0"/>
                      <a:ext cx="3433359" cy="900000"/>
                    </a:xfrm>
                    <a:prstGeom prst="rect">
                      <a:avLst/>
                    </a:prstGeom>
                  </pic:spPr>
                </pic:pic>
              </a:graphicData>
            </a:graphic>
          </wp:inline>
        </w:drawing>
      </w:r>
    </w:p>
    <w:p w14:paraId="61370058" w14:textId="77777777" w:rsidR="00E16FE1" w:rsidRDefault="00E16FE1" w:rsidP="00D7248F">
      <w:pPr>
        <w:pStyle w:val="ListParagraph"/>
        <w:widowControl w:val="0"/>
        <w:autoSpaceDE w:val="0"/>
        <w:autoSpaceDN w:val="0"/>
        <w:adjustRightInd w:val="0"/>
        <w:spacing w:after="240"/>
        <w:jc w:val="center"/>
        <w:rPr>
          <w:rFonts w:ascii="Arial" w:hAnsi="Arial" w:cs="Arial"/>
          <w:sz w:val="20"/>
          <w:szCs w:val="20"/>
          <w:lang w:val="en-US"/>
        </w:rPr>
      </w:pPr>
    </w:p>
    <w:p w14:paraId="16152B61" w14:textId="43697F7C" w:rsidR="00E16FE1" w:rsidRPr="00E16FE1" w:rsidRDefault="00E16FE1" w:rsidP="00E16FE1">
      <w:pPr>
        <w:pStyle w:val="ListParagraph"/>
        <w:widowControl w:val="0"/>
        <w:autoSpaceDE w:val="0"/>
        <w:autoSpaceDN w:val="0"/>
        <w:adjustRightInd w:val="0"/>
        <w:spacing w:after="240"/>
        <w:rPr>
          <w:rFonts w:ascii="Arial" w:hAnsi="Arial" w:cs="Arial"/>
          <w:sz w:val="20"/>
          <w:szCs w:val="20"/>
          <w:lang w:val="en-US"/>
        </w:rPr>
      </w:pPr>
      <w:r>
        <w:rPr>
          <w:rFonts w:ascii="Arial" w:hAnsi="Arial" w:cs="Arial"/>
          <w:sz w:val="20"/>
          <w:szCs w:val="20"/>
          <w:lang w:val="en-US"/>
        </w:rPr>
        <w:t xml:space="preserve">Leave </w:t>
      </w:r>
      <w:r>
        <w:rPr>
          <w:rFonts w:ascii="Arial" w:hAnsi="Arial" w:cs="Arial"/>
          <w:i/>
          <w:sz w:val="20"/>
          <w:szCs w:val="20"/>
          <w:lang w:val="en-US"/>
        </w:rPr>
        <w:t>Pd</w:t>
      </w:r>
      <w:r>
        <w:rPr>
          <w:rFonts w:ascii="Arial" w:hAnsi="Arial" w:cs="Arial"/>
          <w:sz w:val="20"/>
          <w:szCs w:val="20"/>
          <w:lang w:val="en-US"/>
        </w:rPr>
        <w:t xml:space="preserve"> on while setting the iPads.</w:t>
      </w:r>
    </w:p>
    <w:p w14:paraId="04828869" w14:textId="77777777" w:rsidR="005F73D4" w:rsidRDefault="005F73D4" w:rsidP="005F73D4">
      <w:pPr>
        <w:pStyle w:val="ListParagraph"/>
        <w:widowControl w:val="0"/>
        <w:autoSpaceDE w:val="0"/>
        <w:autoSpaceDN w:val="0"/>
        <w:adjustRightInd w:val="0"/>
        <w:spacing w:after="240"/>
        <w:rPr>
          <w:rFonts w:ascii="Arial" w:hAnsi="Arial" w:cs="Arial"/>
          <w:sz w:val="20"/>
          <w:szCs w:val="20"/>
          <w:lang w:val="en-US"/>
        </w:rPr>
      </w:pPr>
    </w:p>
    <w:p w14:paraId="02F16B44" w14:textId="6E534B6B" w:rsidR="00E857DF" w:rsidRDefault="00E857DF" w:rsidP="00E857DF">
      <w:pPr>
        <w:widowControl w:val="0"/>
        <w:autoSpaceDE w:val="0"/>
        <w:autoSpaceDN w:val="0"/>
        <w:adjustRightInd w:val="0"/>
        <w:spacing w:after="240"/>
        <w:rPr>
          <w:rFonts w:ascii="Arial" w:hAnsi="Arial" w:cs="Arial"/>
          <w:b/>
          <w:color w:val="000090"/>
          <w:sz w:val="28"/>
          <w:szCs w:val="28"/>
          <w:lang w:val="en-US"/>
        </w:rPr>
      </w:pPr>
      <w:r w:rsidRPr="005F73D4">
        <w:rPr>
          <w:rFonts w:ascii="Arial" w:hAnsi="Arial" w:cs="Arial"/>
          <w:b/>
          <w:color w:val="000090"/>
          <w:sz w:val="28"/>
          <w:szCs w:val="28"/>
          <w:lang w:val="en-US"/>
        </w:rPr>
        <w:t xml:space="preserve">B. ON THE </w:t>
      </w:r>
      <w:r w:rsidR="00D825FA">
        <w:rPr>
          <w:rFonts w:ascii="Arial" w:hAnsi="Arial" w:cs="Arial"/>
          <w:b/>
          <w:color w:val="000090"/>
          <w:sz w:val="28"/>
          <w:szCs w:val="28"/>
          <w:lang w:val="en-US"/>
        </w:rPr>
        <w:t>iPAD</w:t>
      </w:r>
      <w:r w:rsidR="00D553C0">
        <w:rPr>
          <w:rFonts w:ascii="Arial" w:hAnsi="Arial" w:cs="Arial"/>
          <w:b/>
          <w:color w:val="000090"/>
          <w:sz w:val="28"/>
          <w:szCs w:val="28"/>
          <w:lang w:val="en-US"/>
        </w:rPr>
        <w:t>s</w:t>
      </w:r>
      <w:r w:rsidRPr="005F73D4">
        <w:rPr>
          <w:rFonts w:ascii="Arial" w:hAnsi="Arial" w:cs="Arial"/>
          <w:b/>
          <w:color w:val="000090"/>
          <w:sz w:val="28"/>
          <w:szCs w:val="28"/>
          <w:lang w:val="en-US"/>
        </w:rPr>
        <w:t>:</w:t>
      </w:r>
    </w:p>
    <w:p w14:paraId="5339F821" w14:textId="7ACF799E" w:rsidR="00D553C0" w:rsidRPr="005F73D4" w:rsidRDefault="00D553C0" w:rsidP="00E857DF">
      <w:pPr>
        <w:widowControl w:val="0"/>
        <w:autoSpaceDE w:val="0"/>
        <w:autoSpaceDN w:val="0"/>
        <w:adjustRightInd w:val="0"/>
        <w:spacing w:after="240"/>
        <w:rPr>
          <w:rFonts w:ascii="Arial" w:hAnsi="Arial" w:cs="Arial"/>
          <w:b/>
          <w:color w:val="000090"/>
          <w:sz w:val="28"/>
          <w:szCs w:val="28"/>
          <w:lang w:val="en-US"/>
        </w:rPr>
      </w:pPr>
      <w:r>
        <w:rPr>
          <w:rFonts w:ascii="Arial" w:hAnsi="Arial" w:cs="Arial"/>
          <w:b/>
          <w:color w:val="000090"/>
          <w:sz w:val="28"/>
          <w:szCs w:val="28"/>
          <w:lang w:val="en-US"/>
        </w:rPr>
        <w:t>Initialization</w:t>
      </w:r>
      <w:r w:rsidR="009415C2">
        <w:rPr>
          <w:rFonts w:ascii="Arial" w:hAnsi="Arial" w:cs="Arial"/>
          <w:b/>
          <w:color w:val="000090"/>
          <w:sz w:val="28"/>
          <w:szCs w:val="28"/>
          <w:lang w:val="en-US"/>
        </w:rPr>
        <w:t xml:space="preserve"> and installation</w:t>
      </w:r>
    </w:p>
    <w:p w14:paraId="3EAD37B4" w14:textId="458F48FC" w:rsidR="00D553C0" w:rsidRDefault="00A748D9" w:rsidP="00E857DF">
      <w:pPr>
        <w:pStyle w:val="ListParagraph"/>
        <w:widowControl w:val="0"/>
        <w:numPr>
          <w:ilvl w:val="0"/>
          <w:numId w:val="10"/>
        </w:numPr>
        <w:autoSpaceDE w:val="0"/>
        <w:autoSpaceDN w:val="0"/>
        <w:adjustRightInd w:val="0"/>
        <w:spacing w:after="240"/>
        <w:rPr>
          <w:rFonts w:ascii="Arial" w:hAnsi="Arial" w:cs="Arial"/>
          <w:sz w:val="20"/>
          <w:szCs w:val="20"/>
          <w:lang w:val="en-US"/>
        </w:rPr>
      </w:pPr>
      <w:r>
        <w:rPr>
          <w:rFonts w:ascii="Arial" w:hAnsi="Arial" w:cs="Arial"/>
          <w:sz w:val="20"/>
          <w:szCs w:val="20"/>
          <w:lang w:val="en-US"/>
        </w:rPr>
        <w:t>If not already done, install</w:t>
      </w:r>
      <w:r w:rsidR="00D553C0">
        <w:rPr>
          <w:rFonts w:ascii="Arial" w:hAnsi="Arial" w:cs="Arial"/>
          <w:sz w:val="20"/>
          <w:szCs w:val="20"/>
          <w:lang w:val="en-US"/>
        </w:rPr>
        <w:t xml:space="preserve"> </w:t>
      </w:r>
      <w:r w:rsidR="00D553C0" w:rsidRPr="00D553C0">
        <w:rPr>
          <w:rFonts w:ascii="Arial" w:hAnsi="Arial" w:cs="Arial"/>
          <w:i/>
          <w:sz w:val="20"/>
          <w:szCs w:val="20"/>
          <w:lang w:val="en-US"/>
        </w:rPr>
        <w:t>TouchOSC</w:t>
      </w:r>
      <w:r w:rsidR="00D553C0">
        <w:rPr>
          <w:rFonts w:ascii="Arial" w:hAnsi="Arial" w:cs="Arial"/>
          <w:sz w:val="20"/>
          <w:szCs w:val="20"/>
          <w:lang w:val="en-US"/>
        </w:rPr>
        <w:t xml:space="preserve"> (</w:t>
      </w:r>
      <w:r>
        <w:rPr>
          <w:rFonts w:ascii="Arial" w:hAnsi="Arial" w:cs="Arial"/>
          <w:sz w:val="20"/>
          <w:szCs w:val="20"/>
          <w:lang w:val="en-US"/>
        </w:rPr>
        <w:t xml:space="preserve">available from the Apple Store, </w:t>
      </w:r>
      <w:r w:rsidR="00D553C0">
        <w:rPr>
          <w:rFonts w:ascii="Arial" w:hAnsi="Arial" w:cs="Arial"/>
          <w:sz w:val="20"/>
          <w:szCs w:val="20"/>
          <w:lang w:val="en-US"/>
        </w:rPr>
        <w:t>current version: 1.9.4) on both iPads.</w:t>
      </w:r>
    </w:p>
    <w:p w14:paraId="7F418438" w14:textId="77777777" w:rsidR="00D553C0" w:rsidRDefault="00D553C0" w:rsidP="00D553C0">
      <w:pPr>
        <w:pStyle w:val="ListParagraph"/>
        <w:widowControl w:val="0"/>
        <w:autoSpaceDE w:val="0"/>
        <w:autoSpaceDN w:val="0"/>
        <w:adjustRightInd w:val="0"/>
        <w:spacing w:after="240"/>
        <w:rPr>
          <w:rFonts w:ascii="Arial" w:hAnsi="Arial" w:cs="Arial"/>
          <w:sz w:val="20"/>
          <w:szCs w:val="20"/>
          <w:lang w:val="en-US"/>
        </w:rPr>
      </w:pPr>
    </w:p>
    <w:p w14:paraId="397952C4" w14:textId="358158FC" w:rsidR="00E857DF" w:rsidRDefault="00D553C0" w:rsidP="00E857DF">
      <w:pPr>
        <w:pStyle w:val="ListParagraph"/>
        <w:widowControl w:val="0"/>
        <w:numPr>
          <w:ilvl w:val="0"/>
          <w:numId w:val="10"/>
        </w:numPr>
        <w:autoSpaceDE w:val="0"/>
        <w:autoSpaceDN w:val="0"/>
        <w:adjustRightInd w:val="0"/>
        <w:spacing w:after="240"/>
        <w:rPr>
          <w:rFonts w:ascii="Arial" w:hAnsi="Arial" w:cs="Arial"/>
          <w:sz w:val="20"/>
          <w:szCs w:val="20"/>
          <w:lang w:val="en-US"/>
        </w:rPr>
      </w:pPr>
      <w:r>
        <w:rPr>
          <w:rFonts w:ascii="Arial" w:hAnsi="Arial" w:cs="Arial"/>
          <w:sz w:val="20"/>
          <w:szCs w:val="20"/>
          <w:lang w:val="en-US"/>
        </w:rPr>
        <w:t xml:space="preserve">From </w:t>
      </w:r>
      <w:r w:rsidRPr="00D553C0">
        <w:rPr>
          <w:rFonts w:ascii="Arial" w:hAnsi="Arial" w:cs="Arial"/>
          <w:i/>
          <w:sz w:val="20"/>
          <w:szCs w:val="20"/>
          <w:lang w:val="en-US"/>
        </w:rPr>
        <w:t>iTunes</w:t>
      </w:r>
      <w:r>
        <w:rPr>
          <w:rFonts w:ascii="Arial" w:hAnsi="Arial" w:cs="Arial"/>
          <w:sz w:val="20"/>
          <w:szCs w:val="20"/>
          <w:lang w:val="en-US"/>
        </w:rPr>
        <w:t xml:space="preserve">, copy on both iPads the following files (in </w:t>
      </w:r>
      <w:r w:rsidRPr="00D553C0">
        <w:rPr>
          <w:rFonts w:ascii="Arial" w:hAnsi="Arial" w:cs="Arial"/>
          <w:i/>
          <w:sz w:val="20"/>
          <w:szCs w:val="20"/>
          <w:lang w:val="en-US"/>
        </w:rPr>
        <w:t>mantra2015 / TouchOSC</w:t>
      </w:r>
      <w:r>
        <w:rPr>
          <w:rFonts w:ascii="Arial" w:hAnsi="Arial" w:cs="Arial"/>
          <w:sz w:val="20"/>
          <w:szCs w:val="20"/>
          <w:lang w:val="en-US"/>
        </w:rPr>
        <w:t xml:space="preserve">) into the Application by dragging them into the appropriate space: </w:t>
      </w:r>
      <w:r w:rsidRPr="00D553C0">
        <w:rPr>
          <w:rFonts w:ascii="Arial" w:hAnsi="Arial" w:cs="Arial"/>
          <w:b/>
          <w:sz w:val="20"/>
          <w:szCs w:val="20"/>
          <w:lang w:val="en-US"/>
        </w:rPr>
        <w:t>mantra_piano1b.touchosc</w:t>
      </w:r>
      <w:r>
        <w:rPr>
          <w:rFonts w:ascii="Arial" w:hAnsi="Arial" w:cs="Arial"/>
          <w:sz w:val="20"/>
          <w:szCs w:val="20"/>
          <w:lang w:val="en-US"/>
        </w:rPr>
        <w:t xml:space="preserve">, </w:t>
      </w:r>
      <w:r w:rsidRPr="00D553C0">
        <w:rPr>
          <w:rFonts w:ascii="Arial" w:hAnsi="Arial" w:cs="Arial"/>
          <w:b/>
          <w:sz w:val="20"/>
          <w:szCs w:val="20"/>
          <w:lang w:val="en-US"/>
        </w:rPr>
        <w:t>mantra_piano2b.touchosc</w:t>
      </w:r>
      <w:r>
        <w:rPr>
          <w:rFonts w:ascii="Arial" w:hAnsi="Arial" w:cs="Arial"/>
          <w:sz w:val="20"/>
          <w:szCs w:val="20"/>
          <w:lang w:val="en-US"/>
        </w:rPr>
        <w:t>.</w:t>
      </w:r>
    </w:p>
    <w:p w14:paraId="1A99F477" w14:textId="344A295D" w:rsidR="00A748D9" w:rsidRDefault="00A748D9">
      <w:pPr>
        <w:rPr>
          <w:rFonts w:ascii="Arial" w:hAnsi="Arial" w:cs="Arial"/>
          <w:sz w:val="20"/>
          <w:szCs w:val="20"/>
          <w:lang w:val="en-US"/>
        </w:rPr>
      </w:pPr>
      <w:r>
        <w:rPr>
          <w:rFonts w:ascii="Arial" w:hAnsi="Arial" w:cs="Arial"/>
          <w:sz w:val="20"/>
          <w:szCs w:val="20"/>
          <w:lang w:val="en-US"/>
        </w:rPr>
        <w:br w:type="page"/>
      </w:r>
    </w:p>
    <w:p w14:paraId="1C21A855" w14:textId="77777777" w:rsidR="00D553C0" w:rsidRPr="00D553C0" w:rsidRDefault="00D553C0" w:rsidP="00D553C0">
      <w:pPr>
        <w:widowControl w:val="0"/>
        <w:autoSpaceDE w:val="0"/>
        <w:autoSpaceDN w:val="0"/>
        <w:adjustRightInd w:val="0"/>
        <w:spacing w:after="240"/>
        <w:rPr>
          <w:rFonts w:ascii="Arial" w:hAnsi="Arial" w:cs="Arial"/>
          <w:sz w:val="20"/>
          <w:szCs w:val="20"/>
          <w:lang w:val="en-US"/>
        </w:rPr>
      </w:pPr>
    </w:p>
    <w:p w14:paraId="3DA86C1F" w14:textId="7A9F1969" w:rsidR="00D553C0" w:rsidRDefault="00D553C0" w:rsidP="00D553C0">
      <w:pPr>
        <w:widowControl w:val="0"/>
        <w:autoSpaceDE w:val="0"/>
        <w:autoSpaceDN w:val="0"/>
        <w:adjustRightInd w:val="0"/>
        <w:spacing w:after="240"/>
        <w:rPr>
          <w:rFonts w:ascii="Arial" w:hAnsi="Arial" w:cs="Arial"/>
          <w:b/>
          <w:color w:val="000090"/>
          <w:sz w:val="28"/>
          <w:szCs w:val="28"/>
          <w:lang w:val="en-US"/>
        </w:rPr>
      </w:pPr>
      <w:r>
        <w:rPr>
          <w:rFonts w:ascii="Arial" w:hAnsi="Arial" w:cs="Arial"/>
          <w:b/>
          <w:color w:val="000090"/>
          <w:sz w:val="28"/>
          <w:szCs w:val="28"/>
          <w:lang w:val="en-US"/>
        </w:rPr>
        <w:t>Setting the communication.</w:t>
      </w:r>
    </w:p>
    <w:p w14:paraId="24EFCC0E" w14:textId="5B325094" w:rsidR="00A748D9" w:rsidRPr="00A748D9" w:rsidRDefault="00A748D9" w:rsidP="00D553C0">
      <w:pPr>
        <w:widowControl w:val="0"/>
        <w:autoSpaceDE w:val="0"/>
        <w:autoSpaceDN w:val="0"/>
        <w:adjustRightInd w:val="0"/>
        <w:spacing w:after="240"/>
        <w:rPr>
          <w:rFonts w:ascii="Arial" w:hAnsi="Arial" w:cs="Arial"/>
          <w:color w:val="000000" w:themeColor="text1"/>
          <w:sz w:val="20"/>
          <w:szCs w:val="20"/>
          <w:lang w:val="en-US"/>
        </w:rPr>
      </w:pPr>
      <w:r w:rsidRPr="00A748D9">
        <w:rPr>
          <w:rFonts w:ascii="Arial" w:hAnsi="Arial" w:cs="Arial"/>
          <w:color w:val="000000" w:themeColor="text1"/>
          <w:sz w:val="20"/>
          <w:szCs w:val="20"/>
          <w:lang w:val="en-US"/>
        </w:rPr>
        <w:t>NB: The foll</w:t>
      </w:r>
      <w:r>
        <w:rPr>
          <w:rFonts w:ascii="Arial" w:hAnsi="Arial" w:cs="Arial"/>
          <w:color w:val="000000" w:themeColor="text1"/>
          <w:sz w:val="20"/>
          <w:szCs w:val="20"/>
          <w:lang w:val="en-US"/>
        </w:rPr>
        <w:t>owing information applies to both iPads. When the settings differ, it is shown by a double picture.</w:t>
      </w:r>
    </w:p>
    <w:p w14:paraId="2BAE0D9B" w14:textId="41D886F2" w:rsidR="00D553C0" w:rsidRPr="00D553C0" w:rsidRDefault="00D553C0" w:rsidP="00D553C0">
      <w:pPr>
        <w:pStyle w:val="ListParagraph"/>
        <w:widowControl w:val="0"/>
        <w:numPr>
          <w:ilvl w:val="0"/>
          <w:numId w:val="12"/>
        </w:numPr>
        <w:autoSpaceDE w:val="0"/>
        <w:autoSpaceDN w:val="0"/>
        <w:adjustRightInd w:val="0"/>
        <w:spacing w:after="240"/>
        <w:rPr>
          <w:rFonts w:ascii="Arial" w:hAnsi="Arial" w:cs="Arial"/>
          <w:sz w:val="20"/>
          <w:szCs w:val="20"/>
          <w:lang w:val="en-US"/>
        </w:rPr>
      </w:pPr>
      <w:r w:rsidRPr="00D553C0">
        <w:rPr>
          <w:rFonts w:ascii="Arial" w:hAnsi="Arial" w:cs="Arial"/>
          <w:sz w:val="20"/>
          <w:szCs w:val="20"/>
          <w:lang w:val="en-US"/>
        </w:rPr>
        <w:t xml:space="preserve">In </w:t>
      </w:r>
      <w:r w:rsidRPr="00D553C0">
        <w:rPr>
          <w:rFonts w:ascii="Arial" w:hAnsi="Arial" w:cs="Arial"/>
          <w:i/>
          <w:sz w:val="20"/>
          <w:szCs w:val="20"/>
          <w:lang w:val="en-US"/>
        </w:rPr>
        <w:t xml:space="preserve">Settings / Wi-Fi </w:t>
      </w:r>
      <w:r w:rsidRPr="00D553C0">
        <w:rPr>
          <w:rFonts w:ascii="Arial" w:hAnsi="Arial" w:cs="Arial"/>
          <w:sz w:val="20"/>
          <w:szCs w:val="20"/>
          <w:lang w:val="en-US"/>
        </w:rPr>
        <w:t xml:space="preserve">join the Network called </w:t>
      </w:r>
      <w:r w:rsidRPr="00D553C0">
        <w:rPr>
          <w:rFonts w:ascii="Arial" w:hAnsi="Arial" w:cs="Arial"/>
          <w:i/>
          <w:sz w:val="20"/>
          <w:szCs w:val="20"/>
          <w:lang w:val="en-US"/>
        </w:rPr>
        <w:t>Mantra</w:t>
      </w:r>
      <w:r w:rsidRPr="00D553C0">
        <w:rPr>
          <w:rFonts w:ascii="Arial" w:hAnsi="Arial" w:cs="Arial"/>
          <w:sz w:val="20"/>
          <w:szCs w:val="20"/>
          <w:lang w:val="en-US"/>
        </w:rPr>
        <w:t xml:space="preserve"> (give the password you defined).</w:t>
      </w:r>
    </w:p>
    <w:p w14:paraId="758CFD7D" w14:textId="77777777" w:rsidR="00D825FA" w:rsidRDefault="00D825FA" w:rsidP="00D825FA">
      <w:pPr>
        <w:pStyle w:val="ListParagraph"/>
        <w:widowControl w:val="0"/>
        <w:autoSpaceDE w:val="0"/>
        <w:autoSpaceDN w:val="0"/>
        <w:adjustRightInd w:val="0"/>
        <w:spacing w:after="240"/>
        <w:rPr>
          <w:rFonts w:ascii="Arial" w:hAnsi="Arial" w:cs="Arial"/>
          <w:sz w:val="20"/>
          <w:szCs w:val="20"/>
          <w:lang w:val="en-US"/>
        </w:rPr>
      </w:pPr>
    </w:p>
    <w:p w14:paraId="512549FE" w14:textId="047809B0" w:rsidR="006D31D8" w:rsidRDefault="00D825FA" w:rsidP="00A748D9">
      <w:pPr>
        <w:pStyle w:val="ListParagraph"/>
        <w:widowControl w:val="0"/>
        <w:autoSpaceDE w:val="0"/>
        <w:autoSpaceDN w:val="0"/>
        <w:adjustRightInd w:val="0"/>
        <w:spacing w:after="240"/>
        <w:jc w:val="center"/>
        <w:rPr>
          <w:rFonts w:ascii="Arial" w:hAnsi="Arial" w:cs="Arial"/>
          <w:sz w:val="20"/>
          <w:szCs w:val="20"/>
          <w:lang w:val="en-US"/>
        </w:rPr>
      </w:pPr>
      <w:r>
        <w:rPr>
          <w:rFonts w:ascii="Arial" w:hAnsi="Arial" w:cs="Arial"/>
          <w:noProof/>
          <w:sz w:val="20"/>
          <w:szCs w:val="20"/>
          <w:lang w:val="en-US" w:eastAsia="en-US"/>
        </w:rPr>
        <w:drawing>
          <wp:inline distT="0" distB="0" distL="0" distR="0" wp14:anchorId="625C889F" wp14:editId="746F0FBA">
            <wp:extent cx="21600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iPad1_Mantra.jpg"/>
                    <pic:cNvPicPr/>
                  </pic:nvPicPr>
                  <pic:blipFill>
                    <a:blip r:embed="rId18">
                      <a:extLst>
                        <a:ext uri="{28A0092B-C50C-407E-A947-70E740481C1C}">
                          <a14:useLocalDpi xmlns:a14="http://schemas.microsoft.com/office/drawing/2010/main" val="0"/>
                        </a:ext>
                      </a:extLst>
                    </a:blip>
                    <a:stretch>
                      <a:fillRect/>
                    </a:stretch>
                  </pic:blipFill>
                  <pic:spPr>
                    <a:xfrm>
                      <a:off x="0" y="0"/>
                      <a:ext cx="2160000" cy="2880000"/>
                    </a:xfrm>
                    <a:prstGeom prst="rect">
                      <a:avLst/>
                    </a:prstGeom>
                  </pic:spPr>
                </pic:pic>
              </a:graphicData>
            </a:graphic>
          </wp:inline>
        </w:drawing>
      </w:r>
    </w:p>
    <w:p w14:paraId="010A26D7" w14:textId="77777777" w:rsidR="00D825FA" w:rsidRDefault="00D825FA" w:rsidP="00D825FA">
      <w:pPr>
        <w:pStyle w:val="ListParagraph"/>
        <w:widowControl w:val="0"/>
        <w:autoSpaceDE w:val="0"/>
        <w:autoSpaceDN w:val="0"/>
        <w:adjustRightInd w:val="0"/>
        <w:spacing w:after="240"/>
        <w:rPr>
          <w:rFonts w:ascii="Arial" w:hAnsi="Arial" w:cs="Arial"/>
          <w:sz w:val="20"/>
          <w:szCs w:val="20"/>
          <w:lang w:val="en-US"/>
        </w:rPr>
      </w:pPr>
    </w:p>
    <w:p w14:paraId="21B53009" w14:textId="6CC3DE59" w:rsidR="00A748D9" w:rsidRPr="00D553C0" w:rsidRDefault="00A748D9" w:rsidP="00A748D9">
      <w:pPr>
        <w:pStyle w:val="ListParagraph"/>
        <w:widowControl w:val="0"/>
        <w:numPr>
          <w:ilvl w:val="0"/>
          <w:numId w:val="12"/>
        </w:numPr>
        <w:autoSpaceDE w:val="0"/>
        <w:autoSpaceDN w:val="0"/>
        <w:adjustRightInd w:val="0"/>
        <w:spacing w:after="240"/>
        <w:rPr>
          <w:rFonts w:ascii="Arial" w:hAnsi="Arial" w:cs="Arial"/>
          <w:sz w:val="20"/>
          <w:szCs w:val="20"/>
          <w:lang w:val="en-US"/>
        </w:rPr>
      </w:pPr>
      <w:r>
        <w:rPr>
          <w:rFonts w:ascii="Arial" w:hAnsi="Arial" w:cs="Arial"/>
          <w:sz w:val="20"/>
          <w:szCs w:val="20"/>
          <w:lang w:val="en-US"/>
        </w:rPr>
        <w:t xml:space="preserve">Type on </w:t>
      </w:r>
      <w:r w:rsidRPr="006D31D8">
        <w:rPr>
          <w:rFonts w:ascii="Arial" w:hAnsi="Arial" w:cs="Arial"/>
          <w:b/>
          <w:sz w:val="20"/>
          <w:szCs w:val="20"/>
          <w:lang w:val="en-US"/>
        </w:rPr>
        <w:t>“</w:t>
      </w:r>
      <w:r w:rsidR="00E0454F">
        <w:rPr>
          <w:rFonts w:ascii="Arial" w:hAnsi="Arial" w:cs="Arial"/>
          <w:b/>
          <w:sz w:val="20"/>
          <w:szCs w:val="20"/>
          <w:lang w:val="en-US"/>
        </w:rPr>
        <w:t>i</w:t>
      </w:r>
      <w:r>
        <w:rPr>
          <w:rFonts w:ascii="Arial" w:hAnsi="Arial" w:cs="Arial"/>
          <w:b/>
          <w:sz w:val="20"/>
          <w:szCs w:val="20"/>
          <w:lang w:val="en-US"/>
        </w:rPr>
        <w:t>”</w:t>
      </w:r>
      <w:r>
        <w:rPr>
          <w:rFonts w:ascii="Arial" w:hAnsi="Arial" w:cs="Arial"/>
          <w:sz w:val="20"/>
          <w:szCs w:val="20"/>
          <w:lang w:val="en-US"/>
        </w:rPr>
        <w:t>, choose “</w:t>
      </w:r>
      <w:r w:rsidRPr="006D31D8">
        <w:rPr>
          <w:rFonts w:ascii="Arial" w:hAnsi="Arial" w:cs="Arial"/>
          <w:i/>
          <w:sz w:val="20"/>
          <w:szCs w:val="20"/>
          <w:lang w:val="en-US"/>
        </w:rPr>
        <w:t>Static</w:t>
      </w:r>
      <w:r>
        <w:rPr>
          <w:rFonts w:ascii="Arial" w:hAnsi="Arial" w:cs="Arial"/>
          <w:sz w:val="20"/>
          <w:szCs w:val="20"/>
          <w:lang w:val="en-US"/>
        </w:rPr>
        <w:t>” and give exactly the addresses below:</w:t>
      </w:r>
    </w:p>
    <w:p w14:paraId="5C7222FD" w14:textId="77777777" w:rsidR="00A748D9" w:rsidRDefault="00A748D9" w:rsidP="00D825FA">
      <w:pPr>
        <w:pStyle w:val="ListParagraph"/>
        <w:widowControl w:val="0"/>
        <w:autoSpaceDE w:val="0"/>
        <w:autoSpaceDN w:val="0"/>
        <w:adjustRightInd w:val="0"/>
        <w:spacing w:after="240"/>
        <w:rPr>
          <w:rFonts w:ascii="Arial" w:hAnsi="Arial" w:cs="Arial"/>
          <w:sz w:val="20"/>
          <w:szCs w:val="20"/>
          <w:lang w:val="en-US"/>
        </w:rPr>
      </w:pPr>
    </w:p>
    <w:p w14:paraId="7D80AC64" w14:textId="3248C497" w:rsidR="006D31D8" w:rsidRDefault="006D31D8" w:rsidP="006D31D8">
      <w:pPr>
        <w:pStyle w:val="ListParagraph"/>
        <w:widowControl w:val="0"/>
        <w:autoSpaceDE w:val="0"/>
        <w:autoSpaceDN w:val="0"/>
        <w:adjustRightInd w:val="0"/>
        <w:spacing w:after="240"/>
        <w:jc w:val="center"/>
        <w:rPr>
          <w:rFonts w:ascii="Arial" w:hAnsi="Arial" w:cs="Arial"/>
          <w:sz w:val="20"/>
          <w:szCs w:val="20"/>
          <w:lang w:val="en-US"/>
        </w:rPr>
      </w:pPr>
      <w:r>
        <w:rPr>
          <w:rFonts w:ascii="Arial" w:hAnsi="Arial" w:cs="Arial"/>
          <w:noProof/>
          <w:sz w:val="20"/>
          <w:szCs w:val="20"/>
          <w:lang w:val="en-US" w:eastAsia="en-US"/>
        </w:rPr>
        <w:drawing>
          <wp:inline distT="0" distB="0" distL="0" distR="0" wp14:anchorId="1DFE66B7" wp14:editId="60417D3C">
            <wp:extent cx="2160000" cy="28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_iPad1_Static.jpg"/>
                    <pic:cNvPicPr/>
                  </pic:nvPicPr>
                  <pic:blipFill>
                    <a:blip r:embed="rId19">
                      <a:extLst>
                        <a:ext uri="{28A0092B-C50C-407E-A947-70E740481C1C}">
                          <a14:useLocalDpi xmlns:a14="http://schemas.microsoft.com/office/drawing/2010/main" val="0"/>
                        </a:ext>
                      </a:extLst>
                    </a:blip>
                    <a:stretch>
                      <a:fillRect/>
                    </a:stretch>
                  </pic:blipFill>
                  <pic:spPr>
                    <a:xfrm>
                      <a:off x="0" y="0"/>
                      <a:ext cx="2160000" cy="2880000"/>
                    </a:xfrm>
                    <a:prstGeom prst="rect">
                      <a:avLst/>
                    </a:prstGeom>
                  </pic:spPr>
                </pic:pic>
              </a:graphicData>
            </a:graphic>
          </wp:inline>
        </w:drawing>
      </w:r>
      <w:r w:rsidR="00E0454F">
        <w:rPr>
          <w:rFonts w:ascii="Arial" w:hAnsi="Arial" w:cs="Arial"/>
          <w:sz w:val="20"/>
          <w:szCs w:val="20"/>
          <w:lang w:val="en-US"/>
        </w:rPr>
        <w:tab/>
      </w:r>
      <w:r w:rsidR="00A748D9">
        <w:rPr>
          <w:rFonts w:ascii="Arial" w:hAnsi="Arial" w:cs="Arial"/>
          <w:sz w:val="20"/>
          <w:szCs w:val="20"/>
          <w:lang w:val="en-US"/>
        </w:rPr>
        <w:tab/>
      </w:r>
      <w:r w:rsidR="00B91B07">
        <w:rPr>
          <w:rFonts w:ascii="Arial" w:hAnsi="Arial" w:cs="Arial"/>
          <w:noProof/>
          <w:sz w:val="20"/>
          <w:szCs w:val="20"/>
          <w:lang w:val="en-US" w:eastAsia="en-US"/>
        </w:rPr>
        <w:drawing>
          <wp:inline distT="0" distB="0" distL="0" distR="0" wp14:anchorId="3595B4D5" wp14:editId="116103F2">
            <wp:extent cx="2160000" cy="288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a_iPad2_Static.jpg"/>
                    <pic:cNvPicPr/>
                  </pic:nvPicPr>
                  <pic:blipFill>
                    <a:blip r:embed="rId20">
                      <a:extLst>
                        <a:ext uri="{28A0092B-C50C-407E-A947-70E740481C1C}">
                          <a14:useLocalDpi xmlns:a14="http://schemas.microsoft.com/office/drawing/2010/main" val="0"/>
                        </a:ext>
                      </a:extLst>
                    </a:blip>
                    <a:stretch>
                      <a:fillRect/>
                    </a:stretch>
                  </pic:blipFill>
                  <pic:spPr>
                    <a:xfrm>
                      <a:off x="0" y="0"/>
                      <a:ext cx="2160000" cy="2880000"/>
                    </a:xfrm>
                    <a:prstGeom prst="rect">
                      <a:avLst/>
                    </a:prstGeom>
                  </pic:spPr>
                </pic:pic>
              </a:graphicData>
            </a:graphic>
          </wp:inline>
        </w:drawing>
      </w:r>
    </w:p>
    <w:p w14:paraId="6F5C42D2" w14:textId="2CAAA062" w:rsidR="00A748D9" w:rsidRPr="00B91B07" w:rsidRDefault="00A748D9" w:rsidP="00E0454F">
      <w:pPr>
        <w:pStyle w:val="ListParagraph"/>
        <w:widowControl w:val="0"/>
        <w:tabs>
          <w:tab w:val="left" w:pos="5103"/>
        </w:tabs>
        <w:autoSpaceDE w:val="0"/>
        <w:autoSpaceDN w:val="0"/>
        <w:adjustRightInd w:val="0"/>
        <w:spacing w:after="240"/>
        <w:ind w:hanging="11"/>
        <w:jc w:val="center"/>
        <w:rPr>
          <w:rFonts w:ascii="Arial" w:hAnsi="Arial" w:cs="Arial"/>
          <w:b/>
          <w:sz w:val="20"/>
          <w:szCs w:val="20"/>
          <w:lang w:val="en-US"/>
        </w:rPr>
      </w:pPr>
      <w:r>
        <w:rPr>
          <w:rFonts w:ascii="Arial" w:hAnsi="Arial" w:cs="Arial"/>
          <w:sz w:val="20"/>
          <w:szCs w:val="20"/>
          <w:lang w:val="en-US"/>
        </w:rPr>
        <w:tab/>
      </w:r>
      <w:r w:rsidR="00E0454F" w:rsidRPr="00E0454F">
        <w:rPr>
          <w:rFonts w:ascii="Arial" w:hAnsi="Arial" w:cs="Arial"/>
          <w:b/>
          <w:sz w:val="20"/>
          <w:szCs w:val="20"/>
          <w:lang w:val="en-US"/>
        </w:rPr>
        <w:t>iPad1</w:t>
      </w:r>
      <w:r>
        <w:rPr>
          <w:rFonts w:ascii="Arial" w:hAnsi="Arial" w:cs="Arial"/>
          <w:sz w:val="20"/>
          <w:szCs w:val="20"/>
          <w:lang w:val="en-US"/>
        </w:rPr>
        <w:tab/>
      </w:r>
      <w:r w:rsidRPr="00B91B07">
        <w:rPr>
          <w:rFonts w:ascii="Arial" w:hAnsi="Arial" w:cs="Arial"/>
          <w:b/>
          <w:sz w:val="20"/>
          <w:szCs w:val="20"/>
          <w:lang w:val="en-US"/>
        </w:rPr>
        <w:t>iPad2</w:t>
      </w:r>
    </w:p>
    <w:p w14:paraId="4C627190" w14:textId="77777777" w:rsidR="006D31D8" w:rsidRDefault="006D31D8" w:rsidP="00D825FA">
      <w:pPr>
        <w:pStyle w:val="ListParagraph"/>
        <w:widowControl w:val="0"/>
        <w:autoSpaceDE w:val="0"/>
        <w:autoSpaceDN w:val="0"/>
        <w:adjustRightInd w:val="0"/>
        <w:spacing w:after="240"/>
        <w:rPr>
          <w:rFonts w:ascii="Arial" w:hAnsi="Arial" w:cs="Arial"/>
          <w:sz w:val="20"/>
          <w:szCs w:val="20"/>
          <w:lang w:val="en-US"/>
        </w:rPr>
      </w:pPr>
    </w:p>
    <w:p w14:paraId="0028F677" w14:textId="63E62E8E" w:rsidR="00E0454F" w:rsidRDefault="00E0454F" w:rsidP="00D825FA">
      <w:pPr>
        <w:pStyle w:val="ListParagraph"/>
        <w:widowControl w:val="0"/>
        <w:autoSpaceDE w:val="0"/>
        <w:autoSpaceDN w:val="0"/>
        <w:adjustRightInd w:val="0"/>
        <w:spacing w:after="240"/>
        <w:rPr>
          <w:rFonts w:ascii="Arial" w:hAnsi="Arial" w:cs="Arial"/>
          <w:sz w:val="20"/>
          <w:szCs w:val="20"/>
          <w:lang w:val="en-US"/>
        </w:rPr>
      </w:pPr>
      <w:r>
        <w:rPr>
          <w:rFonts w:ascii="Arial" w:hAnsi="Arial" w:cs="Arial"/>
          <w:sz w:val="20"/>
          <w:szCs w:val="20"/>
          <w:lang w:val="en-US"/>
        </w:rPr>
        <w:t>Leave Auto</w:t>
      </w:r>
      <w:r w:rsidRPr="00E0454F">
        <w:rPr>
          <w:rFonts w:ascii="Arial" w:hAnsi="Arial" w:cs="Arial"/>
          <w:i/>
          <w:sz w:val="20"/>
          <w:szCs w:val="20"/>
          <w:lang w:val="en-US"/>
        </w:rPr>
        <w:t>-Join</w:t>
      </w:r>
      <w:r>
        <w:rPr>
          <w:rFonts w:ascii="Arial" w:hAnsi="Arial" w:cs="Arial"/>
          <w:sz w:val="20"/>
          <w:szCs w:val="20"/>
          <w:lang w:val="en-US"/>
        </w:rPr>
        <w:t xml:space="preserve"> ON, so that the Network will be automatically joined next time the iPad is turned on.</w:t>
      </w:r>
    </w:p>
    <w:p w14:paraId="240C1FB4" w14:textId="53D89A78" w:rsidR="00FC56AE" w:rsidRDefault="00FC56AE">
      <w:pPr>
        <w:rPr>
          <w:rFonts w:ascii="Arial" w:hAnsi="Arial" w:cs="Arial"/>
          <w:sz w:val="20"/>
          <w:szCs w:val="20"/>
          <w:lang w:val="en-US"/>
        </w:rPr>
      </w:pPr>
      <w:r>
        <w:rPr>
          <w:rFonts w:ascii="Arial" w:hAnsi="Arial" w:cs="Arial"/>
          <w:sz w:val="20"/>
          <w:szCs w:val="20"/>
          <w:lang w:val="en-US"/>
        </w:rPr>
        <w:br w:type="page"/>
      </w:r>
    </w:p>
    <w:p w14:paraId="37AACF87" w14:textId="77777777" w:rsidR="00E0454F" w:rsidRDefault="00E0454F" w:rsidP="00D825FA">
      <w:pPr>
        <w:pStyle w:val="ListParagraph"/>
        <w:widowControl w:val="0"/>
        <w:autoSpaceDE w:val="0"/>
        <w:autoSpaceDN w:val="0"/>
        <w:adjustRightInd w:val="0"/>
        <w:spacing w:after="240"/>
        <w:rPr>
          <w:rFonts w:ascii="Arial" w:hAnsi="Arial" w:cs="Arial"/>
          <w:sz w:val="20"/>
          <w:szCs w:val="20"/>
          <w:lang w:val="en-US"/>
        </w:rPr>
      </w:pPr>
    </w:p>
    <w:p w14:paraId="3157FE57" w14:textId="630EBB3F" w:rsidR="00E0454F" w:rsidRDefault="00E0454F" w:rsidP="00E0454F">
      <w:pPr>
        <w:pStyle w:val="ListParagraph"/>
        <w:widowControl w:val="0"/>
        <w:numPr>
          <w:ilvl w:val="0"/>
          <w:numId w:val="12"/>
        </w:numPr>
        <w:autoSpaceDE w:val="0"/>
        <w:autoSpaceDN w:val="0"/>
        <w:adjustRightInd w:val="0"/>
        <w:spacing w:after="240"/>
        <w:rPr>
          <w:rFonts w:ascii="Arial" w:hAnsi="Arial" w:cs="Arial"/>
          <w:sz w:val="20"/>
          <w:szCs w:val="20"/>
          <w:lang w:val="en-US"/>
        </w:rPr>
      </w:pPr>
      <w:r>
        <w:rPr>
          <w:rFonts w:ascii="Arial" w:hAnsi="Arial" w:cs="Arial"/>
          <w:sz w:val="20"/>
          <w:szCs w:val="20"/>
          <w:lang w:val="en-US"/>
        </w:rPr>
        <w:t xml:space="preserve">Open </w:t>
      </w:r>
      <w:r>
        <w:rPr>
          <w:rFonts w:ascii="Arial" w:hAnsi="Arial" w:cs="Arial"/>
          <w:i/>
          <w:sz w:val="20"/>
          <w:szCs w:val="20"/>
          <w:lang w:val="en-US"/>
        </w:rPr>
        <w:t>TouchOSC</w:t>
      </w:r>
      <w:r>
        <w:rPr>
          <w:rFonts w:ascii="Arial" w:hAnsi="Arial" w:cs="Arial"/>
          <w:sz w:val="20"/>
          <w:szCs w:val="20"/>
          <w:lang w:val="en-US"/>
        </w:rPr>
        <w:t xml:space="preserve"> and </w:t>
      </w:r>
      <w:r w:rsidR="00FC56AE">
        <w:rPr>
          <w:rFonts w:ascii="Arial" w:hAnsi="Arial" w:cs="Arial"/>
          <w:sz w:val="20"/>
          <w:szCs w:val="20"/>
          <w:lang w:val="en-US"/>
        </w:rPr>
        <w:t>tap on the name below LAYOUT (here it is already selected)</w:t>
      </w:r>
      <w:r>
        <w:rPr>
          <w:rFonts w:ascii="Arial" w:hAnsi="Arial" w:cs="Arial"/>
          <w:sz w:val="20"/>
          <w:szCs w:val="20"/>
          <w:lang w:val="en-US"/>
        </w:rPr>
        <w:t>:</w:t>
      </w:r>
    </w:p>
    <w:p w14:paraId="2EE83108" w14:textId="77777777" w:rsidR="00FC56AE" w:rsidRDefault="00FC56AE" w:rsidP="00FC56AE">
      <w:pPr>
        <w:pStyle w:val="ListParagraph"/>
        <w:widowControl w:val="0"/>
        <w:autoSpaceDE w:val="0"/>
        <w:autoSpaceDN w:val="0"/>
        <w:adjustRightInd w:val="0"/>
        <w:spacing w:after="240"/>
        <w:rPr>
          <w:rFonts w:ascii="Arial" w:hAnsi="Arial" w:cs="Arial"/>
          <w:sz w:val="20"/>
          <w:szCs w:val="20"/>
          <w:lang w:val="en-US"/>
        </w:rPr>
      </w:pPr>
    </w:p>
    <w:p w14:paraId="1CADC238" w14:textId="2239A52C" w:rsidR="00FC56AE" w:rsidRPr="00D553C0" w:rsidRDefault="00FC56AE" w:rsidP="00FC56AE">
      <w:pPr>
        <w:pStyle w:val="ListParagraph"/>
        <w:widowControl w:val="0"/>
        <w:autoSpaceDE w:val="0"/>
        <w:autoSpaceDN w:val="0"/>
        <w:adjustRightInd w:val="0"/>
        <w:spacing w:after="240"/>
        <w:jc w:val="center"/>
        <w:rPr>
          <w:rFonts w:ascii="Arial" w:hAnsi="Arial" w:cs="Arial"/>
          <w:sz w:val="20"/>
          <w:szCs w:val="20"/>
          <w:lang w:val="en-US"/>
        </w:rPr>
      </w:pPr>
      <w:r>
        <w:rPr>
          <w:rFonts w:ascii="Arial" w:hAnsi="Arial" w:cs="Arial"/>
          <w:noProof/>
          <w:sz w:val="20"/>
          <w:szCs w:val="20"/>
          <w:lang w:val="en-US" w:eastAsia="en-US"/>
        </w:rPr>
        <w:drawing>
          <wp:inline distT="0" distB="0" distL="0" distR="0" wp14:anchorId="188254AA" wp14:editId="3FAAE138">
            <wp:extent cx="2160000" cy="28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_iPads_Layout.jpg"/>
                    <pic:cNvPicPr/>
                  </pic:nvPicPr>
                  <pic:blipFill>
                    <a:blip r:embed="rId21">
                      <a:extLst>
                        <a:ext uri="{28A0092B-C50C-407E-A947-70E740481C1C}">
                          <a14:useLocalDpi xmlns:a14="http://schemas.microsoft.com/office/drawing/2010/main" val="0"/>
                        </a:ext>
                      </a:extLst>
                    </a:blip>
                    <a:stretch>
                      <a:fillRect/>
                    </a:stretch>
                  </pic:blipFill>
                  <pic:spPr>
                    <a:xfrm>
                      <a:off x="0" y="0"/>
                      <a:ext cx="2160000" cy="2880000"/>
                    </a:xfrm>
                    <a:prstGeom prst="rect">
                      <a:avLst/>
                    </a:prstGeom>
                  </pic:spPr>
                </pic:pic>
              </a:graphicData>
            </a:graphic>
          </wp:inline>
        </w:drawing>
      </w:r>
    </w:p>
    <w:p w14:paraId="2E59427A" w14:textId="77777777" w:rsidR="00E0454F" w:rsidRDefault="00E0454F" w:rsidP="00D825FA">
      <w:pPr>
        <w:pStyle w:val="ListParagraph"/>
        <w:widowControl w:val="0"/>
        <w:autoSpaceDE w:val="0"/>
        <w:autoSpaceDN w:val="0"/>
        <w:adjustRightInd w:val="0"/>
        <w:spacing w:after="240"/>
        <w:rPr>
          <w:rFonts w:ascii="Arial" w:hAnsi="Arial" w:cs="Arial"/>
          <w:sz w:val="20"/>
          <w:szCs w:val="20"/>
          <w:lang w:val="en-US"/>
        </w:rPr>
      </w:pPr>
    </w:p>
    <w:p w14:paraId="3F4B6638" w14:textId="0F74F944" w:rsidR="00FC56AE" w:rsidRDefault="00FC56AE" w:rsidP="00FC56AE">
      <w:pPr>
        <w:pStyle w:val="ListParagraph"/>
        <w:widowControl w:val="0"/>
        <w:numPr>
          <w:ilvl w:val="0"/>
          <w:numId w:val="12"/>
        </w:numPr>
        <w:autoSpaceDE w:val="0"/>
        <w:autoSpaceDN w:val="0"/>
        <w:adjustRightInd w:val="0"/>
        <w:spacing w:after="240"/>
        <w:rPr>
          <w:rFonts w:ascii="Arial" w:hAnsi="Arial" w:cs="Arial"/>
          <w:sz w:val="20"/>
          <w:szCs w:val="20"/>
          <w:lang w:val="en-US"/>
        </w:rPr>
      </w:pPr>
      <w:r>
        <w:rPr>
          <w:rFonts w:ascii="Arial" w:hAnsi="Arial" w:cs="Arial"/>
          <w:sz w:val="20"/>
          <w:szCs w:val="20"/>
          <w:lang w:val="en-US"/>
        </w:rPr>
        <w:t xml:space="preserve">Select </w:t>
      </w:r>
      <w:r w:rsidRPr="00FC56AE">
        <w:rPr>
          <w:rFonts w:ascii="Arial" w:hAnsi="Arial" w:cs="Arial"/>
          <w:b/>
          <w:sz w:val="20"/>
          <w:szCs w:val="20"/>
          <w:lang w:val="en-US"/>
        </w:rPr>
        <w:t>mantra_piano1b</w:t>
      </w:r>
      <w:r>
        <w:rPr>
          <w:rFonts w:ascii="Arial" w:hAnsi="Arial" w:cs="Arial"/>
          <w:sz w:val="20"/>
          <w:szCs w:val="20"/>
          <w:lang w:val="en-US"/>
        </w:rPr>
        <w:t xml:space="preserve"> and </w:t>
      </w:r>
      <w:r w:rsidRPr="00FC56AE">
        <w:rPr>
          <w:rFonts w:ascii="Arial" w:hAnsi="Arial" w:cs="Arial"/>
          <w:b/>
          <w:sz w:val="20"/>
          <w:szCs w:val="20"/>
          <w:lang w:val="en-US"/>
        </w:rPr>
        <w:t>mantra_piano2b</w:t>
      </w:r>
      <w:r>
        <w:rPr>
          <w:rFonts w:ascii="Arial" w:hAnsi="Arial" w:cs="Arial"/>
          <w:sz w:val="20"/>
          <w:szCs w:val="20"/>
          <w:lang w:val="en-US"/>
        </w:rPr>
        <w:t xml:space="preserve"> from the list for the iPad n. 1 and 2.</w:t>
      </w:r>
    </w:p>
    <w:p w14:paraId="158B6937" w14:textId="77777777" w:rsidR="00FC56AE" w:rsidRDefault="00FC56AE" w:rsidP="00FC56AE">
      <w:pPr>
        <w:pStyle w:val="ListParagraph"/>
        <w:widowControl w:val="0"/>
        <w:autoSpaceDE w:val="0"/>
        <w:autoSpaceDN w:val="0"/>
        <w:adjustRightInd w:val="0"/>
        <w:spacing w:after="240"/>
        <w:rPr>
          <w:rFonts w:ascii="Arial" w:hAnsi="Arial" w:cs="Arial"/>
          <w:sz w:val="20"/>
          <w:szCs w:val="20"/>
          <w:lang w:val="en-US"/>
        </w:rPr>
      </w:pPr>
    </w:p>
    <w:p w14:paraId="20502FB6" w14:textId="3C817222" w:rsidR="00FC56AE" w:rsidRDefault="00FC56AE" w:rsidP="00FC56AE">
      <w:pPr>
        <w:pStyle w:val="ListParagraph"/>
        <w:widowControl w:val="0"/>
        <w:autoSpaceDE w:val="0"/>
        <w:autoSpaceDN w:val="0"/>
        <w:adjustRightInd w:val="0"/>
        <w:spacing w:after="240"/>
        <w:jc w:val="center"/>
        <w:rPr>
          <w:rFonts w:ascii="Arial" w:hAnsi="Arial" w:cs="Arial"/>
          <w:sz w:val="20"/>
          <w:szCs w:val="20"/>
          <w:lang w:val="en-US"/>
        </w:rPr>
      </w:pPr>
      <w:r>
        <w:rPr>
          <w:rFonts w:ascii="Arial" w:hAnsi="Arial" w:cs="Arial"/>
          <w:noProof/>
          <w:sz w:val="20"/>
          <w:szCs w:val="20"/>
          <w:lang w:val="en-US" w:eastAsia="en-US"/>
        </w:rPr>
        <w:drawing>
          <wp:inline distT="0" distB="0" distL="0" distR="0" wp14:anchorId="5F2DA837" wp14:editId="7E95A2F5">
            <wp:extent cx="2160000"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_iPad1_Layout.jpg"/>
                    <pic:cNvPicPr/>
                  </pic:nvPicPr>
                  <pic:blipFill>
                    <a:blip r:embed="rId22">
                      <a:extLst>
                        <a:ext uri="{28A0092B-C50C-407E-A947-70E740481C1C}">
                          <a14:useLocalDpi xmlns:a14="http://schemas.microsoft.com/office/drawing/2010/main" val="0"/>
                        </a:ext>
                      </a:extLst>
                    </a:blip>
                    <a:stretch>
                      <a:fillRect/>
                    </a:stretch>
                  </pic:blipFill>
                  <pic:spPr>
                    <a:xfrm>
                      <a:off x="0" y="0"/>
                      <a:ext cx="2160000" cy="2880000"/>
                    </a:xfrm>
                    <a:prstGeom prst="rect">
                      <a:avLst/>
                    </a:prstGeom>
                  </pic:spPr>
                </pic:pic>
              </a:graphicData>
            </a:graphic>
          </wp:inline>
        </w:drawing>
      </w:r>
      <w:r>
        <w:rPr>
          <w:rFonts w:ascii="Arial" w:hAnsi="Arial" w:cs="Arial"/>
          <w:sz w:val="20"/>
          <w:szCs w:val="20"/>
          <w:lang w:val="en-US"/>
        </w:rPr>
        <w:tab/>
      </w:r>
      <w:r>
        <w:rPr>
          <w:rFonts w:ascii="Arial" w:hAnsi="Arial" w:cs="Arial"/>
          <w:sz w:val="20"/>
          <w:szCs w:val="20"/>
          <w:lang w:val="en-US"/>
        </w:rPr>
        <w:tab/>
      </w:r>
      <w:r>
        <w:rPr>
          <w:rFonts w:ascii="Arial" w:hAnsi="Arial" w:cs="Arial"/>
          <w:noProof/>
          <w:sz w:val="20"/>
          <w:szCs w:val="20"/>
          <w:lang w:val="en-US" w:eastAsia="en-US"/>
        </w:rPr>
        <w:drawing>
          <wp:inline distT="0" distB="0" distL="0" distR="0" wp14:anchorId="4D0469FA" wp14:editId="3C361599">
            <wp:extent cx="2160000" cy="28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a_iPad2_Layout.jpg"/>
                    <pic:cNvPicPr/>
                  </pic:nvPicPr>
                  <pic:blipFill>
                    <a:blip r:embed="rId23">
                      <a:extLst>
                        <a:ext uri="{28A0092B-C50C-407E-A947-70E740481C1C}">
                          <a14:useLocalDpi xmlns:a14="http://schemas.microsoft.com/office/drawing/2010/main" val="0"/>
                        </a:ext>
                      </a:extLst>
                    </a:blip>
                    <a:stretch>
                      <a:fillRect/>
                    </a:stretch>
                  </pic:blipFill>
                  <pic:spPr>
                    <a:xfrm>
                      <a:off x="0" y="0"/>
                      <a:ext cx="2160000" cy="2880000"/>
                    </a:xfrm>
                    <a:prstGeom prst="rect">
                      <a:avLst/>
                    </a:prstGeom>
                  </pic:spPr>
                </pic:pic>
              </a:graphicData>
            </a:graphic>
          </wp:inline>
        </w:drawing>
      </w:r>
    </w:p>
    <w:p w14:paraId="2486F574" w14:textId="77777777" w:rsidR="00FC56AE" w:rsidRDefault="00FC56AE" w:rsidP="00FC56AE">
      <w:pPr>
        <w:pStyle w:val="ListParagraph"/>
        <w:widowControl w:val="0"/>
        <w:tabs>
          <w:tab w:val="left" w:pos="5103"/>
        </w:tabs>
        <w:autoSpaceDE w:val="0"/>
        <w:autoSpaceDN w:val="0"/>
        <w:adjustRightInd w:val="0"/>
        <w:spacing w:after="240"/>
        <w:ind w:hanging="11"/>
        <w:jc w:val="center"/>
        <w:rPr>
          <w:rFonts w:ascii="Arial" w:hAnsi="Arial" w:cs="Arial"/>
          <w:b/>
          <w:sz w:val="20"/>
          <w:szCs w:val="20"/>
          <w:lang w:val="en-US"/>
        </w:rPr>
      </w:pPr>
      <w:r>
        <w:rPr>
          <w:rFonts w:ascii="Arial" w:hAnsi="Arial" w:cs="Arial"/>
          <w:sz w:val="20"/>
          <w:szCs w:val="20"/>
          <w:lang w:val="en-US"/>
        </w:rPr>
        <w:tab/>
      </w:r>
      <w:r w:rsidRPr="00E0454F">
        <w:rPr>
          <w:rFonts w:ascii="Arial" w:hAnsi="Arial" w:cs="Arial"/>
          <w:b/>
          <w:sz w:val="20"/>
          <w:szCs w:val="20"/>
          <w:lang w:val="en-US"/>
        </w:rPr>
        <w:t>iPad1</w:t>
      </w:r>
      <w:r>
        <w:rPr>
          <w:rFonts w:ascii="Arial" w:hAnsi="Arial" w:cs="Arial"/>
          <w:sz w:val="20"/>
          <w:szCs w:val="20"/>
          <w:lang w:val="en-US"/>
        </w:rPr>
        <w:tab/>
      </w:r>
      <w:r w:rsidRPr="00B91B07">
        <w:rPr>
          <w:rFonts w:ascii="Arial" w:hAnsi="Arial" w:cs="Arial"/>
          <w:b/>
          <w:sz w:val="20"/>
          <w:szCs w:val="20"/>
          <w:lang w:val="en-US"/>
        </w:rPr>
        <w:t>iPad2</w:t>
      </w:r>
    </w:p>
    <w:p w14:paraId="6F16D301" w14:textId="77777777" w:rsidR="00FC56AE" w:rsidRPr="00B91B07" w:rsidRDefault="00FC56AE" w:rsidP="00FC56AE">
      <w:pPr>
        <w:pStyle w:val="ListParagraph"/>
        <w:widowControl w:val="0"/>
        <w:tabs>
          <w:tab w:val="left" w:pos="5103"/>
        </w:tabs>
        <w:autoSpaceDE w:val="0"/>
        <w:autoSpaceDN w:val="0"/>
        <w:adjustRightInd w:val="0"/>
        <w:spacing w:after="240"/>
        <w:ind w:hanging="11"/>
        <w:jc w:val="center"/>
        <w:rPr>
          <w:rFonts w:ascii="Arial" w:hAnsi="Arial" w:cs="Arial"/>
          <w:b/>
          <w:sz w:val="20"/>
          <w:szCs w:val="20"/>
          <w:lang w:val="en-US"/>
        </w:rPr>
      </w:pPr>
    </w:p>
    <w:p w14:paraId="6522AF8D" w14:textId="786B7E30" w:rsidR="00FC56AE" w:rsidRDefault="00FC56AE" w:rsidP="00FC56AE">
      <w:pPr>
        <w:pStyle w:val="ListParagraph"/>
        <w:widowControl w:val="0"/>
        <w:numPr>
          <w:ilvl w:val="0"/>
          <w:numId w:val="12"/>
        </w:numPr>
        <w:autoSpaceDE w:val="0"/>
        <w:autoSpaceDN w:val="0"/>
        <w:adjustRightInd w:val="0"/>
        <w:spacing w:after="240"/>
        <w:rPr>
          <w:rFonts w:ascii="Arial" w:hAnsi="Arial" w:cs="Arial"/>
          <w:sz w:val="20"/>
          <w:szCs w:val="20"/>
          <w:lang w:val="en-US"/>
        </w:rPr>
      </w:pPr>
      <w:r>
        <w:rPr>
          <w:rFonts w:ascii="Arial" w:hAnsi="Arial" w:cs="Arial"/>
          <w:sz w:val="20"/>
          <w:szCs w:val="20"/>
          <w:lang w:val="en-US"/>
        </w:rPr>
        <w:t xml:space="preserve">Go back to the previous page and check that the OSC address below </w:t>
      </w:r>
      <w:r w:rsidR="009B1848">
        <w:rPr>
          <w:rFonts w:ascii="Arial" w:hAnsi="Arial" w:cs="Arial"/>
          <w:sz w:val="20"/>
          <w:szCs w:val="20"/>
          <w:lang w:val="en-US"/>
        </w:rPr>
        <w:t>CONNECTIONS is: 129.255.1.1 (that is, the address of the local network manually entered on the Macintosch).</w:t>
      </w:r>
      <w:r w:rsidR="0062625D">
        <w:rPr>
          <w:rFonts w:ascii="Arial" w:hAnsi="Arial" w:cs="Arial"/>
          <w:sz w:val="20"/>
          <w:szCs w:val="20"/>
          <w:lang w:val="en-US"/>
        </w:rPr>
        <w:t xml:space="preserve"> If it is not the case, a problem occurred or an error was made and the local network should be recreated.</w:t>
      </w:r>
    </w:p>
    <w:p w14:paraId="08D0D05A" w14:textId="4DD6C8F1" w:rsidR="0062625D" w:rsidRDefault="0062625D">
      <w:pPr>
        <w:rPr>
          <w:rFonts w:ascii="Arial" w:hAnsi="Arial" w:cs="Arial"/>
          <w:sz w:val="20"/>
          <w:szCs w:val="20"/>
          <w:lang w:val="en-US"/>
        </w:rPr>
      </w:pPr>
      <w:r>
        <w:rPr>
          <w:rFonts w:ascii="Arial" w:hAnsi="Arial" w:cs="Arial"/>
          <w:sz w:val="20"/>
          <w:szCs w:val="20"/>
          <w:lang w:val="en-US"/>
        </w:rPr>
        <w:br w:type="page"/>
      </w:r>
    </w:p>
    <w:p w14:paraId="43E7A306" w14:textId="77777777" w:rsidR="0062625D" w:rsidRDefault="0062625D" w:rsidP="0062625D">
      <w:pPr>
        <w:pStyle w:val="ListParagraph"/>
        <w:widowControl w:val="0"/>
        <w:autoSpaceDE w:val="0"/>
        <w:autoSpaceDN w:val="0"/>
        <w:adjustRightInd w:val="0"/>
        <w:spacing w:after="240"/>
        <w:rPr>
          <w:rFonts w:ascii="Arial" w:hAnsi="Arial" w:cs="Arial"/>
          <w:sz w:val="20"/>
          <w:szCs w:val="20"/>
          <w:lang w:val="en-US"/>
        </w:rPr>
      </w:pPr>
    </w:p>
    <w:p w14:paraId="1E033519" w14:textId="7D249E75" w:rsidR="0062625D" w:rsidRDefault="0062625D" w:rsidP="0062625D">
      <w:pPr>
        <w:pStyle w:val="ListParagraph"/>
        <w:widowControl w:val="0"/>
        <w:numPr>
          <w:ilvl w:val="0"/>
          <w:numId w:val="12"/>
        </w:numPr>
        <w:autoSpaceDE w:val="0"/>
        <w:autoSpaceDN w:val="0"/>
        <w:adjustRightInd w:val="0"/>
        <w:spacing w:after="240"/>
        <w:rPr>
          <w:rFonts w:ascii="Arial" w:hAnsi="Arial" w:cs="Arial"/>
          <w:sz w:val="20"/>
          <w:szCs w:val="20"/>
          <w:lang w:val="en-US"/>
        </w:rPr>
      </w:pPr>
      <w:r>
        <w:rPr>
          <w:rFonts w:ascii="Arial" w:hAnsi="Arial" w:cs="Arial"/>
          <w:sz w:val="20"/>
          <w:szCs w:val="20"/>
          <w:lang w:val="en-US"/>
        </w:rPr>
        <w:t>Type on OSC and set the in and outgoing ports as below:</w:t>
      </w:r>
    </w:p>
    <w:p w14:paraId="4DD5CC16" w14:textId="77777777" w:rsidR="0062625D" w:rsidRDefault="0062625D" w:rsidP="0062625D">
      <w:pPr>
        <w:pStyle w:val="ListParagraph"/>
        <w:widowControl w:val="0"/>
        <w:autoSpaceDE w:val="0"/>
        <w:autoSpaceDN w:val="0"/>
        <w:adjustRightInd w:val="0"/>
        <w:spacing w:after="240"/>
        <w:rPr>
          <w:rFonts w:ascii="Arial" w:hAnsi="Arial" w:cs="Arial"/>
          <w:sz w:val="20"/>
          <w:szCs w:val="20"/>
          <w:lang w:val="en-US"/>
        </w:rPr>
      </w:pPr>
    </w:p>
    <w:p w14:paraId="26A50C3B" w14:textId="2BEC229A" w:rsidR="0062625D" w:rsidRDefault="0062625D" w:rsidP="0062625D">
      <w:pPr>
        <w:pStyle w:val="ListParagraph"/>
        <w:widowControl w:val="0"/>
        <w:autoSpaceDE w:val="0"/>
        <w:autoSpaceDN w:val="0"/>
        <w:adjustRightInd w:val="0"/>
        <w:spacing w:after="240"/>
        <w:jc w:val="center"/>
        <w:rPr>
          <w:rFonts w:ascii="Arial" w:hAnsi="Arial" w:cs="Arial"/>
          <w:sz w:val="20"/>
          <w:szCs w:val="20"/>
          <w:lang w:val="en-US"/>
        </w:rPr>
      </w:pPr>
      <w:r>
        <w:rPr>
          <w:rFonts w:ascii="Arial" w:hAnsi="Arial" w:cs="Arial"/>
          <w:noProof/>
          <w:sz w:val="20"/>
          <w:szCs w:val="20"/>
          <w:lang w:val="en-US" w:eastAsia="en-US"/>
        </w:rPr>
        <w:drawing>
          <wp:inline distT="0" distB="0" distL="0" distR="0" wp14:anchorId="56777571" wp14:editId="76640DE4">
            <wp:extent cx="2416641"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_iPad1_TouchOSC.jpg"/>
                    <pic:cNvPicPr/>
                  </pic:nvPicPr>
                  <pic:blipFill>
                    <a:blip r:embed="rId24">
                      <a:extLst>
                        <a:ext uri="{28A0092B-C50C-407E-A947-70E740481C1C}">
                          <a14:useLocalDpi xmlns:a14="http://schemas.microsoft.com/office/drawing/2010/main" val="0"/>
                        </a:ext>
                      </a:extLst>
                    </a:blip>
                    <a:stretch>
                      <a:fillRect/>
                    </a:stretch>
                  </pic:blipFill>
                  <pic:spPr>
                    <a:xfrm>
                      <a:off x="0" y="0"/>
                      <a:ext cx="2416641" cy="2880000"/>
                    </a:xfrm>
                    <a:prstGeom prst="rect">
                      <a:avLst/>
                    </a:prstGeom>
                  </pic:spPr>
                </pic:pic>
              </a:graphicData>
            </a:graphic>
          </wp:inline>
        </w:drawing>
      </w:r>
      <w:r>
        <w:rPr>
          <w:rFonts w:ascii="Arial" w:hAnsi="Arial" w:cs="Arial"/>
          <w:sz w:val="20"/>
          <w:szCs w:val="20"/>
          <w:lang w:val="en-US"/>
        </w:rPr>
        <w:tab/>
      </w:r>
      <w:r>
        <w:rPr>
          <w:rFonts w:ascii="Arial" w:hAnsi="Arial" w:cs="Arial"/>
          <w:sz w:val="20"/>
          <w:szCs w:val="20"/>
          <w:lang w:val="en-US"/>
        </w:rPr>
        <w:tab/>
      </w:r>
      <w:r>
        <w:rPr>
          <w:rFonts w:ascii="Arial" w:hAnsi="Arial" w:cs="Arial"/>
          <w:noProof/>
          <w:sz w:val="20"/>
          <w:szCs w:val="20"/>
          <w:lang w:val="en-US" w:eastAsia="en-US"/>
        </w:rPr>
        <w:drawing>
          <wp:inline distT="0" distB="0" distL="0" distR="0" wp14:anchorId="1CF83308" wp14:editId="2EBBE684">
            <wp:extent cx="2160000"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a_iPad2_TouchOSC.jpg"/>
                    <pic:cNvPicPr/>
                  </pic:nvPicPr>
                  <pic:blipFill>
                    <a:blip r:embed="rId25">
                      <a:extLst>
                        <a:ext uri="{28A0092B-C50C-407E-A947-70E740481C1C}">
                          <a14:useLocalDpi xmlns:a14="http://schemas.microsoft.com/office/drawing/2010/main" val="0"/>
                        </a:ext>
                      </a:extLst>
                    </a:blip>
                    <a:stretch>
                      <a:fillRect/>
                    </a:stretch>
                  </pic:blipFill>
                  <pic:spPr>
                    <a:xfrm>
                      <a:off x="0" y="0"/>
                      <a:ext cx="2160000" cy="2880000"/>
                    </a:xfrm>
                    <a:prstGeom prst="rect">
                      <a:avLst/>
                    </a:prstGeom>
                  </pic:spPr>
                </pic:pic>
              </a:graphicData>
            </a:graphic>
          </wp:inline>
        </w:drawing>
      </w:r>
    </w:p>
    <w:p w14:paraId="51109E20" w14:textId="77777777" w:rsidR="0062625D" w:rsidRDefault="0062625D" w:rsidP="0062625D">
      <w:pPr>
        <w:pStyle w:val="ListParagraph"/>
        <w:widowControl w:val="0"/>
        <w:tabs>
          <w:tab w:val="left" w:pos="5103"/>
        </w:tabs>
        <w:autoSpaceDE w:val="0"/>
        <w:autoSpaceDN w:val="0"/>
        <w:adjustRightInd w:val="0"/>
        <w:spacing w:after="240"/>
        <w:ind w:hanging="11"/>
        <w:jc w:val="center"/>
        <w:rPr>
          <w:rFonts w:ascii="Arial" w:hAnsi="Arial" w:cs="Arial"/>
          <w:b/>
          <w:sz w:val="20"/>
          <w:szCs w:val="20"/>
          <w:lang w:val="en-US"/>
        </w:rPr>
      </w:pPr>
      <w:r>
        <w:rPr>
          <w:rFonts w:ascii="Arial" w:hAnsi="Arial" w:cs="Arial"/>
          <w:sz w:val="20"/>
          <w:szCs w:val="20"/>
          <w:lang w:val="en-US"/>
        </w:rPr>
        <w:tab/>
      </w:r>
      <w:r w:rsidRPr="00E0454F">
        <w:rPr>
          <w:rFonts w:ascii="Arial" w:hAnsi="Arial" w:cs="Arial"/>
          <w:b/>
          <w:sz w:val="20"/>
          <w:szCs w:val="20"/>
          <w:lang w:val="en-US"/>
        </w:rPr>
        <w:t>iPad1</w:t>
      </w:r>
      <w:r>
        <w:rPr>
          <w:rFonts w:ascii="Arial" w:hAnsi="Arial" w:cs="Arial"/>
          <w:sz w:val="20"/>
          <w:szCs w:val="20"/>
          <w:lang w:val="en-US"/>
        </w:rPr>
        <w:tab/>
      </w:r>
      <w:r w:rsidRPr="00B91B07">
        <w:rPr>
          <w:rFonts w:ascii="Arial" w:hAnsi="Arial" w:cs="Arial"/>
          <w:b/>
          <w:sz w:val="20"/>
          <w:szCs w:val="20"/>
          <w:lang w:val="en-US"/>
        </w:rPr>
        <w:t>iPad2</w:t>
      </w:r>
    </w:p>
    <w:p w14:paraId="798727D9" w14:textId="77777777" w:rsidR="0062625D" w:rsidRDefault="0062625D" w:rsidP="0062625D">
      <w:pPr>
        <w:pStyle w:val="ListParagraph"/>
        <w:widowControl w:val="0"/>
        <w:autoSpaceDE w:val="0"/>
        <w:autoSpaceDN w:val="0"/>
        <w:adjustRightInd w:val="0"/>
        <w:spacing w:after="240"/>
        <w:rPr>
          <w:rFonts w:ascii="Arial" w:hAnsi="Arial" w:cs="Arial"/>
          <w:sz w:val="20"/>
          <w:szCs w:val="20"/>
          <w:lang w:val="en-US"/>
        </w:rPr>
      </w:pPr>
    </w:p>
    <w:p w14:paraId="1F3F8F54" w14:textId="501587E7" w:rsidR="00152582" w:rsidRDefault="00152582" w:rsidP="00152582">
      <w:pPr>
        <w:pStyle w:val="ListParagraph"/>
        <w:widowControl w:val="0"/>
        <w:numPr>
          <w:ilvl w:val="0"/>
          <w:numId w:val="12"/>
        </w:numPr>
        <w:autoSpaceDE w:val="0"/>
        <w:autoSpaceDN w:val="0"/>
        <w:adjustRightInd w:val="0"/>
        <w:spacing w:after="240"/>
        <w:rPr>
          <w:rFonts w:ascii="Arial" w:hAnsi="Arial" w:cs="Arial"/>
          <w:sz w:val="20"/>
          <w:szCs w:val="20"/>
          <w:lang w:val="en-US"/>
        </w:rPr>
      </w:pPr>
      <w:r>
        <w:rPr>
          <w:rFonts w:ascii="Arial" w:hAnsi="Arial" w:cs="Arial"/>
          <w:sz w:val="20"/>
          <w:szCs w:val="20"/>
          <w:lang w:val="en-US"/>
        </w:rPr>
        <w:t>Go back to the main page (page 1 of the controller) on both iPads.</w:t>
      </w:r>
    </w:p>
    <w:p w14:paraId="186BBE2D" w14:textId="2FF21478" w:rsidR="0062625D" w:rsidRDefault="00152582" w:rsidP="0062625D">
      <w:pPr>
        <w:widowControl w:val="0"/>
        <w:autoSpaceDE w:val="0"/>
        <w:autoSpaceDN w:val="0"/>
        <w:adjustRightInd w:val="0"/>
        <w:spacing w:after="240"/>
        <w:rPr>
          <w:rFonts w:ascii="Arial" w:hAnsi="Arial" w:cs="Arial"/>
          <w:sz w:val="20"/>
          <w:szCs w:val="20"/>
          <w:lang w:val="en-US"/>
        </w:rPr>
      </w:pPr>
      <w:r w:rsidRPr="00152582">
        <w:rPr>
          <w:rFonts w:ascii="Arial" w:hAnsi="Arial" w:cs="Arial"/>
          <w:b/>
          <w:sz w:val="20"/>
          <w:szCs w:val="20"/>
          <w:lang w:val="en-US"/>
        </w:rPr>
        <w:t>NB:</w:t>
      </w:r>
      <w:r>
        <w:rPr>
          <w:rFonts w:ascii="Arial" w:hAnsi="Arial" w:cs="Arial"/>
          <w:sz w:val="20"/>
          <w:szCs w:val="20"/>
          <w:lang w:val="en-US"/>
        </w:rPr>
        <w:t xml:space="preserve"> If asked, reply </w:t>
      </w:r>
      <w:r w:rsidRPr="00152582">
        <w:rPr>
          <w:rFonts w:ascii="Arial" w:hAnsi="Arial" w:cs="Arial"/>
          <w:color w:val="3366FF"/>
          <w:sz w:val="20"/>
          <w:szCs w:val="20"/>
          <w:lang w:val="en-US"/>
        </w:rPr>
        <w:t>“Trust”</w:t>
      </w:r>
      <w:r>
        <w:rPr>
          <w:rFonts w:ascii="Arial" w:hAnsi="Arial" w:cs="Arial"/>
          <w:sz w:val="20"/>
          <w:szCs w:val="20"/>
          <w:lang w:val="en-US"/>
        </w:rPr>
        <w:t xml:space="preserve"> to the iPad’s question </w:t>
      </w:r>
      <w:r w:rsidRPr="00152582">
        <w:rPr>
          <w:rFonts w:ascii="Arial" w:hAnsi="Arial" w:cs="Arial"/>
          <w:b/>
          <w:sz w:val="20"/>
          <w:szCs w:val="20"/>
          <w:lang w:val="en-US"/>
        </w:rPr>
        <w:t>“Trust This Computer?”</w:t>
      </w:r>
    </w:p>
    <w:p w14:paraId="5DDF8D12" w14:textId="77777777" w:rsidR="0062625D" w:rsidRDefault="0062625D" w:rsidP="0062625D">
      <w:pPr>
        <w:widowControl w:val="0"/>
        <w:autoSpaceDE w:val="0"/>
        <w:autoSpaceDN w:val="0"/>
        <w:adjustRightInd w:val="0"/>
        <w:spacing w:after="240"/>
        <w:rPr>
          <w:rFonts w:ascii="Arial" w:hAnsi="Arial" w:cs="Arial"/>
          <w:sz w:val="20"/>
          <w:szCs w:val="20"/>
          <w:lang w:val="en-US"/>
        </w:rPr>
      </w:pPr>
    </w:p>
    <w:p w14:paraId="02BB12B4" w14:textId="4D2B33BE" w:rsidR="0062625D" w:rsidRDefault="0062625D" w:rsidP="0062625D">
      <w:pPr>
        <w:widowControl w:val="0"/>
        <w:autoSpaceDE w:val="0"/>
        <w:autoSpaceDN w:val="0"/>
        <w:adjustRightInd w:val="0"/>
        <w:spacing w:after="240"/>
        <w:rPr>
          <w:rFonts w:ascii="Arial" w:hAnsi="Arial" w:cs="Arial"/>
          <w:b/>
          <w:color w:val="000090"/>
          <w:sz w:val="28"/>
          <w:szCs w:val="28"/>
          <w:lang w:val="en-US"/>
        </w:rPr>
      </w:pPr>
      <w:r>
        <w:rPr>
          <w:rFonts w:ascii="Arial" w:hAnsi="Arial" w:cs="Arial"/>
          <w:b/>
          <w:color w:val="000090"/>
          <w:sz w:val="28"/>
          <w:szCs w:val="28"/>
          <w:lang w:val="en-US"/>
        </w:rPr>
        <w:t>C</w:t>
      </w:r>
      <w:r w:rsidRPr="005F73D4">
        <w:rPr>
          <w:rFonts w:ascii="Arial" w:hAnsi="Arial" w:cs="Arial"/>
          <w:b/>
          <w:color w:val="000090"/>
          <w:sz w:val="28"/>
          <w:szCs w:val="28"/>
          <w:lang w:val="en-US"/>
        </w:rPr>
        <w:t xml:space="preserve">. </w:t>
      </w:r>
      <w:r>
        <w:rPr>
          <w:rFonts w:ascii="Arial" w:hAnsi="Arial" w:cs="Arial"/>
          <w:b/>
          <w:color w:val="000090"/>
          <w:sz w:val="28"/>
          <w:szCs w:val="28"/>
          <w:lang w:val="en-US"/>
        </w:rPr>
        <w:t>FINALIZING THE COMMUNICATION</w:t>
      </w:r>
    </w:p>
    <w:p w14:paraId="56FCC10D" w14:textId="4E9E3AC4" w:rsidR="00D52F5E" w:rsidRDefault="00D52F5E" w:rsidP="00D52F5E">
      <w:pPr>
        <w:pStyle w:val="ListParagraph"/>
        <w:widowControl w:val="0"/>
        <w:numPr>
          <w:ilvl w:val="0"/>
          <w:numId w:val="13"/>
        </w:numPr>
        <w:autoSpaceDE w:val="0"/>
        <w:autoSpaceDN w:val="0"/>
        <w:adjustRightInd w:val="0"/>
        <w:spacing w:after="240"/>
        <w:rPr>
          <w:rFonts w:ascii="Arial" w:hAnsi="Arial" w:cs="Arial"/>
          <w:sz w:val="20"/>
          <w:szCs w:val="20"/>
          <w:lang w:val="en-US"/>
        </w:rPr>
      </w:pPr>
      <w:r>
        <w:rPr>
          <w:rFonts w:ascii="Arial" w:hAnsi="Arial" w:cs="Arial"/>
          <w:sz w:val="20"/>
          <w:szCs w:val="20"/>
          <w:lang w:val="en-US"/>
        </w:rPr>
        <w:t xml:space="preserve">Go back to </w:t>
      </w:r>
      <w:r w:rsidRPr="00B3119F">
        <w:rPr>
          <w:rFonts w:ascii="Arial" w:hAnsi="Arial" w:cs="Arial"/>
          <w:i/>
          <w:sz w:val="20"/>
          <w:szCs w:val="20"/>
          <w:lang w:val="en-US"/>
        </w:rPr>
        <w:t xml:space="preserve">Pd </w:t>
      </w:r>
      <w:r>
        <w:rPr>
          <w:rFonts w:ascii="Arial" w:hAnsi="Arial" w:cs="Arial"/>
          <w:sz w:val="20"/>
          <w:szCs w:val="20"/>
          <w:lang w:val="en-US"/>
        </w:rPr>
        <w:t>and click on both “disconnect, connect…” boxes to initialize the networks.</w:t>
      </w:r>
    </w:p>
    <w:p w14:paraId="2741621F" w14:textId="77777777" w:rsidR="00D52F5E" w:rsidRDefault="00D52F5E" w:rsidP="00D52F5E">
      <w:pPr>
        <w:pStyle w:val="ListParagraph"/>
        <w:widowControl w:val="0"/>
        <w:autoSpaceDE w:val="0"/>
        <w:autoSpaceDN w:val="0"/>
        <w:adjustRightInd w:val="0"/>
        <w:spacing w:after="240"/>
        <w:rPr>
          <w:rFonts w:ascii="Arial" w:hAnsi="Arial" w:cs="Arial"/>
          <w:sz w:val="20"/>
          <w:szCs w:val="20"/>
          <w:lang w:val="en-US"/>
        </w:rPr>
      </w:pPr>
    </w:p>
    <w:p w14:paraId="125E0ED7" w14:textId="74500846" w:rsidR="00D52F5E" w:rsidRDefault="00D52F5E" w:rsidP="00D52F5E">
      <w:pPr>
        <w:pStyle w:val="ListParagraph"/>
        <w:widowControl w:val="0"/>
        <w:autoSpaceDE w:val="0"/>
        <w:autoSpaceDN w:val="0"/>
        <w:adjustRightInd w:val="0"/>
        <w:spacing w:after="240"/>
        <w:jc w:val="center"/>
        <w:rPr>
          <w:rFonts w:ascii="Arial" w:hAnsi="Arial" w:cs="Arial"/>
          <w:sz w:val="20"/>
          <w:szCs w:val="20"/>
          <w:lang w:val="en-US"/>
        </w:rPr>
      </w:pPr>
      <w:r>
        <w:rPr>
          <w:rFonts w:ascii="Arial" w:hAnsi="Arial" w:cs="Arial"/>
          <w:noProof/>
          <w:sz w:val="20"/>
          <w:szCs w:val="20"/>
          <w:lang w:val="en-US" w:eastAsia="en-US"/>
        </w:rPr>
        <w:drawing>
          <wp:inline distT="0" distB="0" distL="0" distR="0" wp14:anchorId="3D5A5AD8" wp14:editId="4E5BDC39">
            <wp:extent cx="3556000" cy="1358900"/>
            <wp:effectExtent l="0" t="0" r="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_Local_IPs.png"/>
                    <pic:cNvPicPr/>
                  </pic:nvPicPr>
                  <pic:blipFill>
                    <a:blip r:embed="rId14">
                      <a:extLst>
                        <a:ext uri="{28A0092B-C50C-407E-A947-70E740481C1C}">
                          <a14:useLocalDpi xmlns:a14="http://schemas.microsoft.com/office/drawing/2010/main" val="0"/>
                        </a:ext>
                      </a:extLst>
                    </a:blip>
                    <a:stretch>
                      <a:fillRect/>
                    </a:stretch>
                  </pic:blipFill>
                  <pic:spPr>
                    <a:xfrm>
                      <a:off x="0" y="0"/>
                      <a:ext cx="3556000" cy="1358900"/>
                    </a:xfrm>
                    <a:prstGeom prst="rect">
                      <a:avLst/>
                    </a:prstGeom>
                  </pic:spPr>
                </pic:pic>
              </a:graphicData>
            </a:graphic>
          </wp:inline>
        </w:drawing>
      </w:r>
    </w:p>
    <w:p w14:paraId="28BA988C" w14:textId="77777777" w:rsidR="00D52F5E" w:rsidRDefault="00D52F5E" w:rsidP="00D52F5E">
      <w:pPr>
        <w:pStyle w:val="ListParagraph"/>
        <w:widowControl w:val="0"/>
        <w:autoSpaceDE w:val="0"/>
        <w:autoSpaceDN w:val="0"/>
        <w:adjustRightInd w:val="0"/>
        <w:spacing w:after="240"/>
        <w:rPr>
          <w:rFonts w:ascii="Arial" w:hAnsi="Arial" w:cs="Arial"/>
          <w:sz w:val="20"/>
          <w:szCs w:val="20"/>
          <w:lang w:val="en-US"/>
        </w:rPr>
      </w:pPr>
    </w:p>
    <w:p w14:paraId="197AEA4F" w14:textId="45638B8A" w:rsidR="00D52F5E" w:rsidRDefault="00D52F5E" w:rsidP="00D52F5E">
      <w:pPr>
        <w:pStyle w:val="ListParagraph"/>
        <w:widowControl w:val="0"/>
        <w:autoSpaceDE w:val="0"/>
        <w:autoSpaceDN w:val="0"/>
        <w:adjustRightInd w:val="0"/>
        <w:spacing w:after="240"/>
        <w:rPr>
          <w:rFonts w:ascii="Arial" w:hAnsi="Arial" w:cs="Arial"/>
          <w:sz w:val="20"/>
          <w:szCs w:val="20"/>
          <w:lang w:val="en-US"/>
        </w:rPr>
      </w:pPr>
      <w:r>
        <w:rPr>
          <w:rFonts w:ascii="Arial" w:hAnsi="Arial" w:cs="Arial"/>
          <w:sz w:val="20"/>
          <w:szCs w:val="20"/>
          <w:lang w:val="en-US"/>
        </w:rPr>
        <w:t xml:space="preserve">In the </w:t>
      </w:r>
      <w:r>
        <w:rPr>
          <w:rFonts w:ascii="Arial" w:hAnsi="Arial" w:cs="Arial"/>
          <w:i/>
          <w:sz w:val="20"/>
          <w:szCs w:val="20"/>
          <w:lang w:val="en-US"/>
        </w:rPr>
        <w:t>Pd</w:t>
      </w:r>
      <w:r>
        <w:rPr>
          <w:rFonts w:ascii="Arial" w:hAnsi="Arial" w:cs="Arial"/>
          <w:sz w:val="20"/>
          <w:szCs w:val="20"/>
          <w:lang w:val="en-US"/>
        </w:rPr>
        <w:t xml:space="preserve"> window, the following messages should appear:</w:t>
      </w:r>
    </w:p>
    <w:p w14:paraId="69358606" w14:textId="77777777" w:rsidR="00D52F5E" w:rsidRDefault="00D52F5E" w:rsidP="00D52F5E">
      <w:pPr>
        <w:pStyle w:val="ListParagraph"/>
        <w:widowControl w:val="0"/>
        <w:autoSpaceDE w:val="0"/>
        <w:autoSpaceDN w:val="0"/>
        <w:adjustRightInd w:val="0"/>
        <w:spacing w:after="240"/>
        <w:rPr>
          <w:rFonts w:ascii="Arial" w:hAnsi="Arial" w:cs="Arial"/>
          <w:sz w:val="20"/>
          <w:szCs w:val="20"/>
          <w:lang w:val="en-US"/>
        </w:rPr>
      </w:pPr>
    </w:p>
    <w:p w14:paraId="16ED1489" w14:textId="5CA4B996" w:rsidR="00D52F5E" w:rsidRPr="00D52F5E" w:rsidRDefault="00D52F5E" w:rsidP="00D52F5E">
      <w:pPr>
        <w:pStyle w:val="ListParagraph"/>
        <w:widowControl w:val="0"/>
        <w:autoSpaceDE w:val="0"/>
        <w:autoSpaceDN w:val="0"/>
        <w:adjustRightInd w:val="0"/>
        <w:spacing w:after="240"/>
        <w:jc w:val="center"/>
        <w:rPr>
          <w:rFonts w:ascii="Arial" w:hAnsi="Arial" w:cs="Arial"/>
          <w:sz w:val="20"/>
          <w:szCs w:val="20"/>
          <w:lang w:val="en-US"/>
        </w:rPr>
      </w:pPr>
      <w:r>
        <w:rPr>
          <w:rFonts w:ascii="Arial" w:hAnsi="Arial" w:cs="Arial"/>
          <w:noProof/>
          <w:sz w:val="20"/>
          <w:szCs w:val="20"/>
          <w:lang w:val="en-US" w:eastAsia="en-US"/>
        </w:rPr>
        <w:drawing>
          <wp:inline distT="0" distB="0" distL="0" distR="0" wp14:anchorId="36709B2A" wp14:editId="4E759397">
            <wp:extent cx="2705100" cy="431800"/>
            <wp:effectExtent l="0" t="0" r="1270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_udpsend.png"/>
                    <pic:cNvPicPr/>
                  </pic:nvPicPr>
                  <pic:blipFill>
                    <a:blip r:embed="rId26">
                      <a:extLst>
                        <a:ext uri="{28A0092B-C50C-407E-A947-70E740481C1C}">
                          <a14:useLocalDpi xmlns:a14="http://schemas.microsoft.com/office/drawing/2010/main" val="0"/>
                        </a:ext>
                      </a:extLst>
                    </a:blip>
                    <a:stretch>
                      <a:fillRect/>
                    </a:stretch>
                  </pic:blipFill>
                  <pic:spPr>
                    <a:xfrm>
                      <a:off x="0" y="0"/>
                      <a:ext cx="2705100" cy="431800"/>
                    </a:xfrm>
                    <a:prstGeom prst="rect">
                      <a:avLst/>
                    </a:prstGeom>
                  </pic:spPr>
                </pic:pic>
              </a:graphicData>
            </a:graphic>
          </wp:inline>
        </w:drawing>
      </w:r>
    </w:p>
    <w:p w14:paraId="3D6BFDD6" w14:textId="243DB86E" w:rsidR="00D52F5E" w:rsidRDefault="00D52F5E">
      <w:pPr>
        <w:rPr>
          <w:rFonts w:ascii="Arial" w:hAnsi="Arial" w:cs="Arial"/>
          <w:sz w:val="20"/>
          <w:szCs w:val="20"/>
          <w:lang w:val="en-US"/>
        </w:rPr>
      </w:pPr>
      <w:r>
        <w:rPr>
          <w:rFonts w:ascii="Arial" w:hAnsi="Arial" w:cs="Arial"/>
          <w:sz w:val="20"/>
          <w:szCs w:val="20"/>
          <w:lang w:val="en-US"/>
        </w:rPr>
        <w:br w:type="page"/>
      </w:r>
    </w:p>
    <w:p w14:paraId="6ED9264E" w14:textId="77777777" w:rsidR="00D52F5E" w:rsidRDefault="00D52F5E" w:rsidP="00D52F5E">
      <w:pPr>
        <w:pStyle w:val="ListParagraph"/>
        <w:widowControl w:val="0"/>
        <w:autoSpaceDE w:val="0"/>
        <w:autoSpaceDN w:val="0"/>
        <w:adjustRightInd w:val="0"/>
        <w:spacing w:after="240"/>
        <w:rPr>
          <w:rFonts w:ascii="Arial" w:hAnsi="Arial" w:cs="Arial"/>
          <w:sz w:val="20"/>
          <w:szCs w:val="20"/>
          <w:lang w:val="en-US"/>
        </w:rPr>
      </w:pPr>
    </w:p>
    <w:p w14:paraId="0FE638D3" w14:textId="168CF5D3" w:rsidR="00D52F5E" w:rsidRDefault="00D52F5E" w:rsidP="00D52F5E">
      <w:pPr>
        <w:pStyle w:val="ListParagraph"/>
        <w:widowControl w:val="0"/>
        <w:numPr>
          <w:ilvl w:val="0"/>
          <w:numId w:val="13"/>
        </w:numPr>
        <w:autoSpaceDE w:val="0"/>
        <w:autoSpaceDN w:val="0"/>
        <w:adjustRightInd w:val="0"/>
        <w:spacing w:after="240"/>
        <w:rPr>
          <w:rFonts w:ascii="Arial" w:hAnsi="Arial" w:cs="Arial"/>
          <w:sz w:val="20"/>
          <w:szCs w:val="20"/>
          <w:lang w:val="en-US"/>
        </w:rPr>
      </w:pPr>
      <w:r>
        <w:rPr>
          <w:rFonts w:ascii="Arial" w:hAnsi="Arial" w:cs="Arial"/>
          <w:sz w:val="20"/>
          <w:szCs w:val="20"/>
          <w:lang w:val="en-US"/>
        </w:rPr>
        <w:t>Move the rotary slider on both iPads. The horizontal sliders below should also move.</w:t>
      </w:r>
    </w:p>
    <w:p w14:paraId="1B9F7014" w14:textId="77777777" w:rsidR="00D52F5E" w:rsidRDefault="00D52F5E" w:rsidP="00D52F5E">
      <w:pPr>
        <w:pStyle w:val="ListParagraph"/>
        <w:widowControl w:val="0"/>
        <w:autoSpaceDE w:val="0"/>
        <w:autoSpaceDN w:val="0"/>
        <w:adjustRightInd w:val="0"/>
        <w:spacing w:after="240"/>
        <w:rPr>
          <w:rFonts w:ascii="Arial" w:hAnsi="Arial" w:cs="Arial"/>
          <w:sz w:val="20"/>
          <w:szCs w:val="20"/>
          <w:lang w:val="en-US"/>
        </w:rPr>
      </w:pPr>
    </w:p>
    <w:p w14:paraId="4E9B7EEA" w14:textId="792B96C3" w:rsidR="00D52F5E" w:rsidRDefault="00D52F5E" w:rsidP="00D52F5E">
      <w:pPr>
        <w:pStyle w:val="ListParagraph"/>
        <w:widowControl w:val="0"/>
        <w:autoSpaceDE w:val="0"/>
        <w:autoSpaceDN w:val="0"/>
        <w:adjustRightInd w:val="0"/>
        <w:spacing w:after="240"/>
        <w:jc w:val="center"/>
        <w:rPr>
          <w:rFonts w:ascii="Arial" w:hAnsi="Arial" w:cs="Arial"/>
          <w:sz w:val="20"/>
          <w:szCs w:val="20"/>
          <w:lang w:val="en-US"/>
        </w:rPr>
      </w:pPr>
      <w:r>
        <w:rPr>
          <w:rFonts w:ascii="Arial" w:hAnsi="Arial" w:cs="Arial"/>
          <w:noProof/>
          <w:sz w:val="20"/>
          <w:szCs w:val="20"/>
          <w:lang w:val="en-US" w:eastAsia="en-US"/>
        </w:rPr>
        <w:drawing>
          <wp:inline distT="0" distB="0" distL="0" distR="0" wp14:anchorId="14E6B08F" wp14:editId="179691C6">
            <wp:extent cx="2160000" cy="288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_iPad1_Test.jpg"/>
                    <pic:cNvPicPr/>
                  </pic:nvPicPr>
                  <pic:blipFill>
                    <a:blip r:embed="rId27">
                      <a:extLst>
                        <a:ext uri="{28A0092B-C50C-407E-A947-70E740481C1C}">
                          <a14:useLocalDpi xmlns:a14="http://schemas.microsoft.com/office/drawing/2010/main" val="0"/>
                        </a:ext>
                      </a:extLst>
                    </a:blip>
                    <a:stretch>
                      <a:fillRect/>
                    </a:stretch>
                  </pic:blipFill>
                  <pic:spPr>
                    <a:xfrm>
                      <a:off x="0" y="0"/>
                      <a:ext cx="2160000" cy="2880000"/>
                    </a:xfrm>
                    <a:prstGeom prst="rect">
                      <a:avLst/>
                    </a:prstGeom>
                  </pic:spPr>
                </pic:pic>
              </a:graphicData>
            </a:graphic>
          </wp:inline>
        </w:drawing>
      </w:r>
      <w:r>
        <w:rPr>
          <w:rFonts w:ascii="Arial" w:hAnsi="Arial" w:cs="Arial"/>
          <w:sz w:val="20"/>
          <w:szCs w:val="20"/>
          <w:lang w:val="en-US"/>
        </w:rPr>
        <w:tab/>
      </w:r>
      <w:r>
        <w:rPr>
          <w:rFonts w:ascii="Arial" w:hAnsi="Arial" w:cs="Arial"/>
          <w:sz w:val="20"/>
          <w:szCs w:val="20"/>
          <w:lang w:val="en-US"/>
        </w:rPr>
        <w:tab/>
      </w:r>
      <w:r>
        <w:rPr>
          <w:rFonts w:ascii="Arial" w:hAnsi="Arial" w:cs="Arial"/>
          <w:noProof/>
          <w:sz w:val="20"/>
          <w:szCs w:val="20"/>
          <w:lang w:val="en-US" w:eastAsia="en-US"/>
        </w:rPr>
        <w:drawing>
          <wp:inline distT="0" distB="0" distL="0" distR="0" wp14:anchorId="1843B65F" wp14:editId="6818F981">
            <wp:extent cx="2160000" cy="288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a_iPad2_Test.jpg"/>
                    <pic:cNvPicPr/>
                  </pic:nvPicPr>
                  <pic:blipFill>
                    <a:blip r:embed="rId28">
                      <a:extLst>
                        <a:ext uri="{28A0092B-C50C-407E-A947-70E740481C1C}">
                          <a14:useLocalDpi xmlns:a14="http://schemas.microsoft.com/office/drawing/2010/main" val="0"/>
                        </a:ext>
                      </a:extLst>
                    </a:blip>
                    <a:stretch>
                      <a:fillRect/>
                    </a:stretch>
                  </pic:blipFill>
                  <pic:spPr>
                    <a:xfrm>
                      <a:off x="0" y="0"/>
                      <a:ext cx="2160000" cy="2880000"/>
                    </a:xfrm>
                    <a:prstGeom prst="rect">
                      <a:avLst/>
                    </a:prstGeom>
                  </pic:spPr>
                </pic:pic>
              </a:graphicData>
            </a:graphic>
          </wp:inline>
        </w:drawing>
      </w:r>
    </w:p>
    <w:p w14:paraId="2F8A3D26" w14:textId="77777777" w:rsidR="00D52F5E" w:rsidRDefault="00D52F5E" w:rsidP="00D52F5E">
      <w:pPr>
        <w:pStyle w:val="ListParagraph"/>
        <w:widowControl w:val="0"/>
        <w:tabs>
          <w:tab w:val="left" w:pos="5103"/>
        </w:tabs>
        <w:autoSpaceDE w:val="0"/>
        <w:autoSpaceDN w:val="0"/>
        <w:adjustRightInd w:val="0"/>
        <w:spacing w:after="240"/>
        <w:ind w:hanging="11"/>
        <w:jc w:val="center"/>
        <w:rPr>
          <w:rFonts w:ascii="Arial" w:hAnsi="Arial" w:cs="Arial"/>
          <w:b/>
          <w:sz w:val="20"/>
          <w:szCs w:val="20"/>
          <w:lang w:val="en-US"/>
        </w:rPr>
      </w:pPr>
      <w:r>
        <w:rPr>
          <w:rFonts w:ascii="Arial" w:hAnsi="Arial" w:cs="Arial"/>
          <w:sz w:val="20"/>
          <w:szCs w:val="20"/>
          <w:lang w:val="en-US"/>
        </w:rPr>
        <w:tab/>
      </w:r>
      <w:r w:rsidRPr="00E0454F">
        <w:rPr>
          <w:rFonts w:ascii="Arial" w:hAnsi="Arial" w:cs="Arial"/>
          <w:b/>
          <w:sz w:val="20"/>
          <w:szCs w:val="20"/>
          <w:lang w:val="en-US"/>
        </w:rPr>
        <w:t>iPad1</w:t>
      </w:r>
      <w:r>
        <w:rPr>
          <w:rFonts w:ascii="Arial" w:hAnsi="Arial" w:cs="Arial"/>
          <w:sz w:val="20"/>
          <w:szCs w:val="20"/>
          <w:lang w:val="en-US"/>
        </w:rPr>
        <w:tab/>
      </w:r>
      <w:r w:rsidRPr="00B91B07">
        <w:rPr>
          <w:rFonts w:ascii="Arial" w:hAnsi="Arial" w:cs="Arial"/>
          <w:b/>
          <w:sz w:val="20"/>
          <w:szCs w:val="20"/>
          <w:lang w:val="en-US"/>
        </w:rPr>
        <w:t>iPad2</w:t>
      </w:r>
    </w:p>
    <w:p w14:paraId="3E60B412" w14:textId="77777777" w:rsidR="00D52F5E" w:rsidRDefault="00D52F5E" w:rsidP="00D52F5E">
      <w:pPr>
        <w:pStyle w:val="ListParagraph"/>
        <w:widowControl w:val="0"/>
        <w:autoSpaceDE w:val="0"/>
        <w:autoSpaceDN w:val="0"/>
        <w:adjustRightInd w:val="0"/>
        <w:spacing w:after="240"/>
        <w:rPr>
          <w:rFonts w:ascii="Arial" w:hAnsi="Arial" w:cs="Arial"/>
          <w:sz w:val="20"/>
          <w:szCs w:val="20"/>
          <w:lang w:val="en-US"/>
        </w:rPr>
      </w:pPr>
    </w:p>
    <w:p w14:paraId="6617B4F1" w14:textId="253A7657" w:rsidR="00B92F65" w:rsidRDefault="00B92F65" w:rsidP="00B92F65">
      <w:pPr>
        <w:pStyle w:val="ListParagraph"/>
        <w:widowControl w:val="0"/>
        <w:numPr>
          <w:ilvl w:val="0"/>
          <w:numId w:val="13"/>
        </w:numPr>
        <w:autoSpaceDE w:val="0"/>
        <w:autoSpaceDN w:val="0"/>
        <w:adjustRightInd w:val="0"/>
        <w:spacing w:after="240"/>
        <w:rPr>
          <w:rFonts w:ascii="Arial" w:hAnsi="Arial" w:cs="Arial"/>
          <w:sz w:val="20"/>
          <w:szCs w:val="20"/>
          <w:lang w:val="en-US"/>
        </w:rPr>
      </w:pPr>
      <w:r>
        <w:rPr>
          <w:rFonts w:ascii="Arial" w:hAnsi="Arial" w:cs="Arial"/>
          <w:sz w:val="20"/>
          <w:szCs w:val="20"/>
          <w:lang w:val="en-US"/>
        </w:rPr>
        <w:t xml:space="preserve">Check, in the main </w:t>
      </w:r>
      <w:r>
        <w:rPr>
          <w:rFonts w:ascii="Arial" w:hAnsi="Arial" w:cs="Arial"/>
          <w:i/>
          <w:sz w:val="20"/>
          <w:szCs w:val="20"/>
          <w:lang w:val="en-US"/>
        </w:rPr>
        <w:t>Pd</w:t>
      </w:r>
      <w:r>
        <w:rPr>
          <w:rFonts w:ascii="Arial" w:hAnsi="Arial" w:cs="Arial"/>
          <w:sz w:val="20"/>
          <w:szCs w:val="20"/>
          <w:lang w:val="en-US"/>
        </w:rPr>
        <w:t xml:space="preserve"> patch, that the pitch and ring values also move:</w:t>
      </w:r>
    </w:p>
    <w:p w14:paraId="0021A16D" w14:textId="77777777" w:rsidR="00B92F65" w:rsidRDefault="00B92F65" w:rsidP="00B92F65">
      <w:pPr>
        <w:pStyle w:val="ListParagraph"/>
        <w:widowControl w:val="0"/>
        <w:autoSpaceDE w:val="0"/>
        <w:autoSpaceDN w:val="0"/>
        <w:adjustRightInd w:val="0"/>
        <w:spacing w:after="240"/>
        <w:rPr>
          <w:rFonts w:ascii="Arial" w:hAnsi="Arial" w:cs="Arial"/>
          <w:sz w:val="20"/>
          <w:szCs w:val="20"/>
          <w:lang w:val="en-US"/>
        </w:rPr>
      </w:pPr>
    </w:p>
    <w:p w14:paraId="4EDAB3BC" w14:textId="7C47CE8E" w:rsidR="00B92F65" w:rsidRDefault="00B92F65" w:rsidP="00B92F65">
      <w:pPr>
        <w:pStyle w:val="ListParagraph"/>
        <w:widowControl w:val="0"/>
        <w:autoSpaceDE w:val="0"/>
        <w:autoSpaceDN w:val="0"/>
        <w:adjustRightInd w:val="0"/>
        <w:spacing w:after="240"/>
        <w:jc w:val="center"/>
        <w:rPr>
          <w:rFonts w:ascii="Arial" w:hAnsi="Arial" w:cs="Arial"/>
          <w:sz w:val="20"/>
          <w:szCs w:val="20"/>
          <w:lang w:val="en-US"/>
        </w:rPr>
      </w:pPr>
      <w:r>
        <w:rPr>
          <w:rFonts w:ascii="Arial" w:hAnsi="Arial" w:cs="Arial"/>
          <w:noProof/>
          <w:sz w:val="20"/>
          <w:szCs w:val="20"/>
          <w:lang w:val="en-US" w:eastAsia="en-US"/>
        </w:rPr>
        <w:drawing>
          <wp:inline distT="0" distB="0" distL="0" distR="0" wp14:anchorId="69CC28BA" wp14:editId="28F75662">
            <wp:extent cx="3771900" cy="1104900"/>
            <wp:effectExtent l="0" t="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_ring_values.png"/>
                    <pic:cNvPicPr/>
                  </pic:nvPicPr>
                  <pic:blipFill>
                    <a:blip r:embed="rId29">
                      <a:extLst>
                        <a:ext uri="{28A0092B-C50C-407E-A947-70E740481C1C}">
                          <a14:useLocalDpi xmlns:a14="http://schemas.microsoft.com/office/drawing/2010/main" val="0"/>
                        </a:ext>
                      </a:extLst>
                    </a:blip>
                    <a:stretch>
                      <a:fillRect/>
                    </a:stretch>
                  </pic:blipFill>
                  <pic:spPr>
                    <a:xfrm>
                      <a:off x="0" y="0"/>
                      <a:ext cx="3771900" cy="1104900"/>
                    </a:xfrm>
                    <a:prstGeom prst="rect">
                      <a:avLst/>
                    </a:prstGeom>
                  </pic:spPr>
                </pic:pic>
              </a:graphicData>
            </a:graphic>
          </wp:inline>
        </w:drawing>
      </w:r>
    </w:p>
    <w:p w14:paraId="6F1DD23F" w14:textId="30AAA3B8" w:rsidR="00B92F65" w:rsidRDefault="00B92F65" w:rsidP="00D52F5E">
      <w:pPr>
        <w:pStyle w:val="ListParagraph"/>
        <w:widowControl w:val="0"/>
        <w:autoSpaceDE w:val="0"/>
        <w:autoSpaceDN w:val="0"/>
        <w:adjustRightInd w:val="0"/>
        <w:spacing w:after="240"/>
        <w:rPr>
          <w:rFonts w:ascii="Arial" w:hAnsi="Arial" w:cs="Arial"/>
          <w:sz w:val="20"/>
          <w:szCs w:val="20"/>
          <w:lang w:val="en-US"/>
        </w:rPr>
      </w:pPr>
      <w:r>
        <w:rPr>
          <w:rFonts w:ascii="Arial" w:hAnsi="Arial" w:cs="Arial"/>
          <w:sz w:val="20"/>
          <w:szCs w:val="20"/>
          <w:lang w:val="en-US"/>
        </w:rPr>
        <w:t>If this is the case, the communication between the iPads and the Macintosh is correctly setup.</w:t>
      </w:r>
    </w:p>
    <w:p w14:paraId="15B2F738" w14:textId="53C5C958" w:rsidR="000E2246" w:rsidRDefault="000E2246" w:rsidP="008C6FF3">
      <w:pPr>
        <w:widowControl w:val="0"/>
        <w:autoSpaceDE w:val="0"/>
        <w:autoSpaceDN w:val="0"/>
        <w:adjustRightInd w:val="0"/>
        <w:spacing w:after="240"/>
        <w:jc w:val="both"/>
        <w:rPr>
          <w:rFonts w:ascii="Arial" w:hAnsi="Arial" w:cs="Arial"/>
          <w:sz w:val="20"/>
          <w:szCs w:val="20"/>
          <w:lang w:val="en-GB"/>
        </w:rPr>
      </w:pPr>
    </w:p>
    <w:p w14:paraId="4B1B2BFB" w14:textId="77777777" w:rsidR="00BB6808" w:rsidRDefault="00B92F65" w:rsidP="00B92F65">
      <w:pPr>
        <w:widowControl w:val="0"/>
        <w:autoSpaceDE w:val="0"/>
        <w:autoSpaceDN w:val="0"/>
        <w:adjustRightInd w:val="0"/>
        <w:spacing w:after="240"/>
        <w:rPr>
          <w:rFonts w:ascii="Arial" w:hAnsi="Arial" w:cs="Arial"/>
          <w:sz w:val="20"/>
          <w:szCs w:val="20"/>
          <w:lang w:val="en-GB"/>
        </w:rPr>
      </w:pPr>
      <w:r w:rsidRPr="00BB6808">
        <w:rPr>
          <w:rFonts w:ascii="Arial" w:hAnsi="Arial" w:cs="Arial"/>
          <w:b/>
          <w:sz w:val="20"/>
          <w:szCs w:val="20"/>
          <w:lang w:val="en-GB"/>
        </w:rPr>
        <w:t>NB:</w:t>
      </w:r>
    </w:p>
    <w:p w14:paraId="591A978D" w14:textId="6C7313EC" w:rsidR="00B92F65" w:rsidRDefault="00B92F65" w:rsidP="00B92F65">
      <w:pPr>
        <w:widowControl w:val="0"/>
        <w:autoSpaceDE w:val="0"/>
        <w:autoSpaceDN w:val="0"/>
        <w:adjustRightInd w:val="0"/>
        <w:spacing w:after="240"/>
        <w:rPr>
          <w:rFonts w:ascii="Arial" w:hAnsi="Arial" w:cs="Arial"/>
          <w:sz w:val="20"/>
          <w:szCs w:val="20"/>
          <w:lang w:val="en-GB"/>
        </w:rPr>
      </w:pPr>
      <w:bookmarkStart w:id="0" w:name="_GoBack"/>
      <w:bookmarkEnd w:id="0"/>
      <w:r w:rsidRPr="00B92F65">
        <w:rPr>
          <w:rFonts w:ascii="Arial" w:hAnsi="Arial" w:cs="Arial"/>
          <w:sz w:val="20"/>
          <w:szCs w:val="20"/>
          <w:lang w:val="en-GB"/>
        </w:rPr>
        <w:t xml:space="preserve">If the following message appears in the </w:t>
      </w:r>
      <w:r w:rsidRPr="00B92F65">
        <w:rPr>
          <w:rFonts w:ascii="Arial" w:hAnsi="Arial" w:cs="Arial"/>
          <w:i/>
          <w:sz w:val="20"/>
          <w:szCs w:val="20"/>
          <w:lang w:val="en-GB"/>
        </w:rPr>
        <w:t>Pd</w:t>
      </w:r>
      <w:r w:rsidRPr="00B92F65">
        <w:rPr>
          <w:rFonts w:ascii="Arial" w:hAnsi="Arial" w:cs="Arial"/>
          <w:sz w:val="20"/>
          <w:szCs w:val="20"/>
          <w:lang w:val="en-GB"/>
        </w:rPr>
        <w:t xml:space="preserve"> window when moving the sliders</w:t>
      </w:r>
      <w:r>
        <w:rPr>
          <w:rFonts w:ascii="Arial" w:hAnsi="Arial" w:cs="Arial"/>
          <w:sz w:val="20"/>
          <w:szCs w:val="20"/>
          <w:lang w:val="en-GB"/>
        </w:rPr>
        <w:t>:</w:t>
      </w:r>
    </w:p>
    <w:p w14:paraId="1D57A76E" w14:textId="6C34F3A8" w:rsidR="00B92F65" w:rsidRDefault="00B92F65" w:rsidP="00B92F65">
      <w:pPr>
        <w:widowControl w:val="0"/>
        <w:autoSpaceDE w:val="0"/>
        <w:autoSpaceDN w:val="0"/>
        <w:adjustRightInd w:val="0"/>
        <w:spacing w:after="240"/>
        <w:jc w:val="center"/>
        <w:rPr>
          <w:rFonts w:ascii="Arial" w:hAnsi="Arial" w:cs="Arial"/>
          <w:sz w:val="20"/>
          <w:szCs w:val="20"/>
          <w:lang w:val="en-GB"/>
        </w:rPr>
      </w:pPr>
      <w:r>
        <w:rPr>
          <w:rFonts w:ascii="Arial" w:hAnsi="Arial" w:cs="Arial"/>
          <w:noProof/>
          <w:sz w:val="20"/>
          <w:szCs w:val="20"/>
          <w:lang w:val="en-US" w:eastAsia="en-US"/>
        </w:rPr>
        <w:drawing>
          <wp:inline distT="0" distB="0" distL="0" distR="0" wp14:anchorId="58866A04" wp14:editId="4658BC0F">
            <wp:extent cx="1968500" cy="101600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_not_connected.png"/>
                    <pic:cNvPicPr/>
                  </pic:nvPicPr>
                  <pic:blipFill>
                    <a:blip r:embed="rId30">
                      <a:extLst>
                        <a:ext uri="{28A0092B-C50C-407E-A947-70E740481C1C}">
                          <a14:useLocalDpi xmlns:a14="http://schemas.microsoft.com/office/drawing/2010/main" val="0"/>
                        </a:ext>
                      </a:extLst>
                    </a:blip>
                    <a:stretch>
                      <a:fillRect/>
                    </a:stretch>
                  </pic:blipFill>
                  <pic:spPr>
                    <a:xfrm>
                      <a:off x="0" y="0"/>
                      <a:ext cx="1968500" cy="1016000"/>
                    </a:xfrm>
                    <a:prstGeom prst="rect">
                      <a:avLst/>
                    </a:prstGeom>
                  </pic:spPr>
                </pic:pic>
              </a:graphicData>
            </a:graphic>
          </wp:inline>
        </w:drawing>
      </w:r>
    </w:p>
    <w:p w14:paraId="1DA0FF98" w14:textId="482F456B" w:rsidR="00B92F65" w:rsidRPr="00D319DD" w:rsidRDefault="00B92F65" w:rsidP="00B92F65">
      <w:pPr>
        <w:widowControl w:val="0"/>
        <w:autoSpaceDE w:val="0"/>
        <w:autoSpaceDN w:val="0"/>
        <w:adjustRightInd w:val="0"/>
        <w:spacing w:after="240"/>
        <w:rPr>
          <w:rFonts w:ascii="Arial" w:hAnsi="Arial" w:cs="Arial"/>
          <w:sz w:val="20"/>
          <w:szCs w:val="20"/>
          <w:lang w:val="en-GB"/>
        </w:rPr>
      </w:pPr>
      <w:r>
        <w:rPr>
          <w:rFonts w:ascii="Arial" w:hAnsi="Arial" w:cs="Arial"/>
          <w:sz w:val="20"/>
          <w:szCs w:val="20"/>
          <w:lang w:val="en-GB"/>
        </w:rPr>
        <w:t xml:space="preserve">this means that one or both iPads have connection problems. In this case, check that they are </w:t>
      </w:r>
      <w:r w:rsidR="00DE3C12">
        <w:rPr>
          <w:rFonts w:ascii="Arial" w:hAnsi="Arial" w:cs="Arial"/>
          <w:sz w:val="20"/>
          <w:szCs w:val="20"/>
          <w:lang w:val="en-GB"/>
        </w:rPr>
        <w:t xml:space="preserve">correctly </w:t>
      </w:r>
      <w:r>
        <w:rPr>
          <w:rFonts w:ascii="Arial" w:hAnsi="Arial" w:cs="Arial"/>
          <w:sz w:val="20"/>
          <w:szCs w:val="20"/>
          <w:lang w:val="en-GB"/>
        </w:rPr>
        <w:t>turned on</w:t>
      </w:r>
      <w:r w:rsidR="00DE3C12">
        <w:rPr>
          <w:rFonts w:ascii="Arial" w:hAnsi="Arial" w:cs="Arial"/>
          <w:sz w:val="20"/>
          <w:szCs w:val="20"/>
          <w:lang w:val="en-GB"/>
        </w:rPr>
        <w:t xml:space="preserve"> (no automatic sleep!), and click again on “disconnect, connect…” in the main window.</w:t>
      </w:r>
      <w:r w:rsidR="00BB6808">
        <w:rPr>
          <w:rFonts w:ascii="Arial" w:hAnsi="Arial" w:cs="Arial"/>
          <w:sz w:val="20"/>
          <w:szCs w:val="20"/>
          <w:lang w:val="en-GB"/>
        </w:rPr>
        <w:t xml:space="preserve"> If the message still appears, restart the patch and/or the iPads.</w:t>
      </w:r>
    </w:p>
    <w:sectPr w:rsidR="00B92F65" w:rsidRPr="00D319DD" w:rsidSect="0088786B">
      <w:pgSz w:w="12240" w:h="15840"/>
      <w:pgMar w:top="1134" w:right="1134" w:bottom="1134" w:left="1134"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2A87" w:usb1="80000000" w:usb2="00000008" w:usb3="00000000" w:csb0="000001FF" w:csb1="00000000"/>
  </w:font>
  <w:font w:name="Wingdings">
    <w:panose1 w:val="020005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3162440"/>
    <w:multiLevelType w:val="hybridMultilevel"/>
    <w:tmpl w:val="0EE024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825474"/>
    <w:multiLevelType w:val="hybridMultilevel"/>
    <w:tmpl w:val="9EC0A3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8D5F54"/>
    <w:multiLevelType w:val="hybridMultilevel"/>
    <w:tmpl w:val="A26ED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BD4EF0"/>
    <w:multiLevelType w:val="hybridMultilevel"/>
    <w:tmpl w:val="DBAAA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370823"/>
    <w:multiLevelType w:val="hybridMultilevel"/>
    <w:tmpl w:val="A26ED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0E501D"/>
    <w:multiLevelType w:val="hybridMultilevel"/>
    <w:tmpl w:val="0EE024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860884"/>
    <w:multiLevelType w:val="hybridMultilevel"/>
    <w:tmpl w:val="DBAAA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6516E6"/>
    <w:multiLevelType w:val="hybridMultilevel"/>
    <w:tmpl w:val="02083B26"/>
    <w:lvl w:ilvl="0" w:tplc="C63222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9"/>
  </w:num>
  <w:num w:numId="11">
    <w:abstractNumId w:val="12"/>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defaultTabStop w:val="708"/>
  <w:hyphenationZone w:val="425"/>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67E5"/>
    <w:rsid w:val="000267E5"/>
    <w:rsid w:val="0004449E"/>
    <w:rsid w:val="00066E55"/>
    <w:rsid w:val="000A0975"/>
    <w:rsid w:val="000A24F2"/>
    <w:rsid w:val="000B7208"/>
    <w:rsid w:val="000D0530"/>
    <w:rsid w:val="000E2246"/>
    <w:rsid w:val="00152582"/>
    <w:rsid w:val="00175F0A"/>
    <w:rsid w:val="00190207"/>
    <w:rsid w:val="001B6023"/>
    <w:rsid w:val="0020009C"/>
    <w:rsid w:val="00254809"/>
    <w:rsid w:val="002A2715"/>
    <w:rsid w:val="002B4212"/>
    <w:rsid w:val="002D1B1F"/>
    <w:rsid w:val="002D207D"/>
    <w:rsid w:val="002E6FC8"/>
    <w:rsid w:val="002F50DB"/>
    <w:rsid w:val="00374D6C"/>
    <w:rsid w:val="00386E32"/>
    <w:rsid w:val="003A22F1"/>
    <w:rsid w:val="003E1912"/>
    <w:rsid w:val="0048773B"/>
    <w:rsid w:val="00496B75"/>
    <w:rsid w:val="004D4BFA"/>
    <w:rsid w:val="004F6706"/>
    <w:rsid w:val="00500D23"/>
    <w:rsid w:val="005142F6"/>
    <w:rsid w:val="0058405F"/>
    <w:rsid w:val="005B1C67"/>
    <w:rsid w:val="005C0DDA"/>
    <w:rsid w:val="005F73D4"/>
    <w:rsid w:val="006113C0"/>
    <w:rsid w:val="0062625D"/>
    <w:rsid w:val="006325D2"/>
    <w:rsid w:val="006460C5"/>
    <w:rsid w:val="00661A9A"/>
    <w:rsid w:val="006D31D8"/>
    <w:rsid w:val="006E6DBC"/>
    <w:rsid w:val="007026AA"/>
    <w:rsid w:val="007775EE"/>
    <w:rsid w:val="007B1DCD"/>
    <w:rsid w:val="007B5AF7"/>
    <w:rsid w:val="00812029"/>
    <w:rsid w:val="00845706"/>
    <w:rsid w:val="00847AAD"/>
    <w:rsid w:val="0088786B"/>
    <w:rsid w:val="008C6FF3"/>
    <w:rsid w:val="008F15AC"/>
    <w:rsid w:val="009415C2"/>
    <w:rsid w:val="009A2EAA"/>
    <w:rsid w:val="009A450F"/>
    <w:rsid w:val="009B1848"/>
    <w:rsid w:val="009C6897"/>
    <w:rsid w:val="009D4D78"/>
    <w:rsid w:val="00A748D9"/>
    <w:rsid w:val="00AE6013"/>
    <w:rsid w:val="00B16D95"/>
    <w:rsid w:val="00B3119F"/>
    <w:rsid w:val="00B76690"/>
    <w:rsid w:val="00B91B07"/>
    <w:rsid w:val="00B92F65"/>
    <w:rsid w:val="00BB6808"/>
    <w:rsid w:val="00BE680A"/>
    <w:rsid w:val="00C75A46"/>
    <w:rsid w:val="00CB71F1"/>
    <w:rsid w:val="00D319DD"/>
    <w:rsid w:val="00D52F5E"/>
    <w:rsid w:val="00D553C0"/>
    <w:rsid w:val="00D7248F"/>
    <w:rsid w:val="00D825FA"/>
    <w:rsid w:val="00D827C7"/>
    <w:rsid w:val="00D94050"/>
    <w:rsid w:val="00DE3C12"/>
    <w:rsid w:val="00DF48C9"/>
    <w:rsid w:val="00E0454F"/>
    <w:rsid w:val="00E16FE1"/>
    <w:rsid w:val="00E857DF"/>
    <w:rsid w:val="00E96059"/>
    <w:rsid w:val="00EA1A28"/>
    <w:rsid w:val="00EC5018"/>
    <w:rsid w:val="00EE22AF"/>
    <w:rsid w:val="00F24D7E"/>
    <w:rsid w:val="00F34C00"/>
    <w:rsid w:val="00F83DBE"/>
    <w:rsid w:val="00FC56AE"/>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552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48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19D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319DD"/>
    <w:rPr>
      <w:rFonts w:ascii="Lucida Grande" w:hAnsi="Lucida Grande" w:cs="Lucida Grande"/>
      <w:sz w:val="18"/>
      <w:szCs w:val="18"/>
    </w:rPr>
  </w:style>
  <w:style w:type="paragraph" w:styleId="ListParagraph">
    <w:name w:val="List Paragraph"/>
    <w:basedOn w:val="Normal"/>
    <w:uiPriority w:val="34"/>
    <w:qFormat/>
    <w:rsid w:val="00F34C00"/>
    <w:pPr>
      <w:ind w:left="720"/>
      <w:contextualSpacing/>
    </w:pPr>
  </w:style>
  <w:style w:type="character" w:styleId="Hyperlink">
    <w:name w:val="Hyperlink"/>
    <w:basedOn w:val="DefaultParagraphFont"/>
    <w:uiPriority w:val="99"/>
    <w:unhideWhenUsed/>
    <w:rsid w:val="002A2715"/>
    <w:rPr>
      <w:color w:val="0000FF" w:themeColor="hyperlink"/>
      <w:u w:val="single"/>
    </w:rPr>
  </w:style>
  <w:style w:type="character" w:styleId="FollowedHyperlink">
    <w:name w:val="FollowedHyperlink"/>
    <w:basedOn w:val="DefaultParagraphFont"/>
    <w:uiPriority w:val="99"/>
    <w:semiHidden/>
    <w:unhideWhenUsed/>
    <w:rsid w:val="002F50D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48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19D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319DD"/>
    <w:rPr>
      <w:rFonts w:ascii="Lucida Grande" w:hAnsi="Lucida Grande" w:cs="Lucida Grande"/>
      <w:sz w:val="18"/>
      <w:szCs w:val="18"/>
    </w:rPr>
  </w:style>
  <w:style w:type="paragraph" w:styleId="ListParagraph">
    <w:name w:val="List Paragraph"/>
    <w:basedOn w:val="Normal"/>
    <w:uiPriority w:val="34"/>
    <w:qFormat/>
    <w:rsid w:val="00F34C00"/>
    <w:pPr>
      <w:ind w:left="720"/>
      <w:contextualSpacing/>
    </w:pPr>
  </w:style>
  <w:style w:type="character" w:styleId="Hyperlink">
    <w:name w:val="Hyperlink"/>
    <w:basedOn w:val="DefaultParagraphFont"/>
    <w:uiPriority w:val="99"/>
    <w:unhideWhenUsed/>
    <w:rsid w:val="002A2715"/>
    <w:rPr>
      <w:color w:val="0000FF" w:themeColor="hyperlink"/>
      <w:u w:val="single"/>
    </w:rPr>
  </w:style>
  <w:style w:type="character" w:styleId="FollowedHyperlink">
    <w:name w:val="FollowedHyperlink"/>
    <w:basedOn w:val="DefaultParagraphFont"/>
    <w:uiPriority w:val="99"/>
    <w:semiHidden/>
    <w:unhideWhenUsed/>
    <w:rsid w:val="002F50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4.jpg"/><Relationship Id="rId21" Type="http://schemas.openxmlformats.org/officeDocument/2006/relationships/image" Target="media/image15.jpg"/><Relationship Id="rId22" Type="http://schemas.openxmlformats.org/officeDocument/2006/relationships/image" Target="media/image16.jpg"/><Relationship Id="rId23" Type="http://schemas.openxmlformats.org/officeDocument/2006/relationships/image" Target="media/image17.jpg"/><Relationship Id="rId24" Type="http://schemas.openxmlformats.org/officeDocument/2006/relationships/image" Target="media/image18.jpg"/><Relationship Id="rId25" Type="http://schemas.openxmlformats.org/officeDocument/2006/relationships/image" Target="media/image19.jpg"/><Relationship Id="rId26" Type="http://schemas.openxmlformats.org/officeDocument/2006/relationships/image" Target="media/image20.png"/><Relationship Id="rId27" Type="http://schemas.openxmlformats.org/officeDocument/2006/relationships/image" Target="media/image21.jpg"/><Relationship Id="rId28" Type="http://schemas.openxmlformats.org/officeDocument/2006/relationships/image" Target="media/image22.jp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msp.ucsd.edu/software.html"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jpg"/><Relationship Id="rId19" Type="http://schemas.openxmlformats.org/officeDocument/2006/relationships/image" Target="media/image13.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208</TotalTime>
  <Pages>9</Pages>
  <Words>854</Words>
  <Characters>4871</Characters>
  <Application>Microsoft Macintosh Word</Application>
  <DocSecurity>0</DocSecurity>
  <Lines>40</Lines>
  <Paragraphs>11</Paragraphs>
  <ScaleCrop>false</ScaleCrop>
  <Company/>
  <LinksUpToDate>false</LinksUpToDate>
  <CharactersWithSpaces>5714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Kathinka</dc:creator>
  <cp:keywords/>
  <dc:description/>
  <cp:lastModifiedBy>Rand OM</cp:lastModifiedBy>
  <cp:revision>65</cp:revision>
  <cp:lastPrinted>2015-08-16T11:16:00Z</cp:lastPrinted>
  <dcterms:created xsi:type="dcterms:W3CDTF">2013-02-02T20:30:00Z</dcterms:created>
  <dcterms:modified xsi:type="dcterms:W3CDTF">2015-08-16T11:20:00Z</dcterms:modified>
</cp:coreProperties>
</file>